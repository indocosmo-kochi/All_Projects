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tbl>
      <w:tblPr>
        <w:tblW w:w="5000" w:type="pct"/>
        <w:jc w:val="center"/>
        <w:tblLayout w:type="fixed"/>
        <w:tblLook w:val="0000"/>
      </w:tblPr>
      <w:tblGrid>
        <w:gridCol w:w="9242"/>
      </w:tblGrid>
      <w:tr w:rsidR="002B0EEC" w:rsidRPr="00100757">
        <w:trPr>
          <w:trHeight w:val="2880"/>
          <w:jc w:val="center"/>
        </w:trPr>
        <w:tc>
          <w:tcPr>
            <w:tcW w:w="9026" w:type="dxa"/>
            <w:shd w:val="clear" w:color="auto" w:fill="auto"/>
          </w:tcPr>
          <w:p w:rsidR="002B0EEC" w:rsidRPr="00100757" w:rsidRDefault="009566D3" w:rsidP="00727532">
            <w:pPr>
              <w:pStyle w:val="NoSpacing"/>
              <w:jc w:val="center"/>
            </w:pPr>
            <w:r>
              <w:rPr>
                <w:rFonts w:eastAsia="Times New Roman"/>
                <w:caps/>
                <w:noProof/>
              </w:rPr>
              <w:drawing>
                <wp:inline distT="0" distB="0" distL="0" distR="0">
                  <wp:extent cx="1590675" cy="19716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31" t="-24" r="-31" b="-24"/>
                          <a:stretch>
                            <a:fillRect/>
                          </a:stretch>
                        </pic:blipFill>
                        <pic:spPr bwMode="auto">
                          <a:xfrm>
                            <a:off x="0" y="0"/>
                            <a:ext cx="1590675" cy="1971675"/>
                          </a:xfrm>
                          <a:prstGeom prst="rect">
                            <a:avLst/>
                          </a:prstGeom>
                          <a:solidFill>
                            <a:srgbClr val="FFFFFF"/>
                          </a:solidFill>
                          <a:ln w="9525">
                            <a:noFill/>
                            <a:miter lim="800000"/>
                            <a:headEnd/>
                            <a:tailEnd/>
                          </a:ln>
                        </pic:spPr>
                      </pic:pic>
                    </a:graphicData>
                  </a:graphic>
                </wp:inline>
              </w:drawing>
            </w:r>
          </w:p>
        </w:tc>
      </w:tr>
      <w:tr w:rsidR="002B0EEC" w:rsidRPr="00100757">
        <w:trPr>
          <w:trHeight w:val="1440"/>
          <w:jc w:val="center"/>
        </w:trPr>
        <w:tc>
          <w:tcPr>
            <w:tcW w:w="9026" w:type="dxa"/>
            <w:tcBorders>
              <w:bottom w:val="single" w:sz="4" w:space="0" w:color="5B9BD5"/>
            </w:tcBorders>
            <w:shd w:val="clear" w:color="auto" w:fill="auto"/>
            <w:vAlign w:val="center"/>
          </w:tcPr>
          <w:p w:rsidR="002B0EEC" w:rsidRPr="00C56B6E" w:rsidRDefault="002F4A28" w:rsidP="00727532">
            <w:pPr>
              <w:pStyle w:val="NoSpacing"/>
              <w:jc w:val="center"/>
              <w:rPr>
                <w:sz w:val="48"/>
                <w:szCs w:val="48"/>
              </w:rPr>
            </w:pPr>
            <w:r>
              <w:rPr>
                <w:sz w:val="48"/>
                <w:szCs w:val="48"/>
              </w:rPr>
              <w:t>HRMIS</w:t>
            </w:r>
          </w:p>
        </w:tc>
      </w:tr>
      <w:tr w:rsidR="002B0EEC" w:rsidRPr="00100757">
        <w:trPr>
          <w:trHeight w:val="720"/>
          <w:jc w:val="center"/>
        </w:trPr>
        <w:tc>
          <w:tcPr>
            <w:tcW w:w="9026" w:type="dxa"/>
            <w:tcBorders>
              <w:top w:val="single" w:sz="4" w:space="0" w:color="5B9BD5"/>
            </w:tcBorders>
            <w:shd w:val="clear" w:color="auto" w:fill="auto"/>
            <w:vAlign w:val="center"/>
          </w:tcPr>
          <w:p w:rsidR="002B0EEC" w:rsidRPr="00C56B6E" w:rsidRDefault="00142807" w:rsidP="00C56B6E">
            <w:pPr>
              <w:pStyle w:val="NoSpacing"/>
              <w:jc w:val="center"/>
              <w:rPr>
                <w:sz w:val="32"/>
                <w:szCs w:val="32"/>
              </w:rPr>
            </w:pPr>
            <w:r w:rsidRPr="00C56B6E">
              <w:rPr>
                <w:sz w:val="32"/>
                <w:szCs w:val="32"/>
              </w:rPr>
              <w:t>Developer</w:t>
            </w:r>
            <w:r w:rsidR="00C56B6E" w:rsidRPr="00C56B6E">
              <w:rPr>
                <w:sz w:val="32"/>
                <w:szCs w:val="32"/>
              </w:rPr>
              <w:t>’s</w:t>
            </w:r>
            <w:r w:rsidRPr="00C56B6E">
              <w:rPr>
                <w:sz w:val="32"/>
                <w:szCs w:val="32"/>
              </w:rPr>
              <w:t xml:space="preserve"> Guide</w:t>
            </w:r>
          </w:p>
        </w:tc>
      </w:tr>
      <w:tr w:rsidR="002B0EEC" w:rsidRPr="00100757">
        <w:trPr>
          <w:trHeight w:val="360"/>
          <w:jc w:val="center"/>
        </w:trPr>
        <w:tc>
          <w:tcPr>
            <w:tcW w:w="9026" w:type="dxa"/>
            <w:shd w:val="clear" w:color="auto" w:fill="auto"/>
            <w:vAlign w:val="center"/>
          </w:tcPr>
          <w:p w:rsidR="002B0EEC" w:rsidRPr="00100757" w:rsidRDefault="002B0EEC" w:rsidP="000D67D5">
            <w:pPr>
              <w:pStyle w:val="NoSpacing"/>
              <w:snapToGrid w:val="0"/>
              <w:jc w:val="both"/>
              <w:rPr>
                <w:rFonts w:eastAsia="Times New Roman"/>
                <w:sz w:val="44"/>
                <w:szCs w:val="44"/>
              </w:rPr>
            </w:pPr>
          </w:p>
          <w:p w:rsidR="001B4AE9" w:rsidRPr="00100757" w:rsidRDefault="001B4AE9" w:rsidP="000D67D5">
            <w:pPr>
              <w:pStyle w:val="NoSpacing"/>
              <w:snapToGrid w:val="0"/>
              <w:jc w:val="both"/>
              <w:rPr>
                <w:rFonts w:eastAsia="Times New Roman"/>
                <w:sz w:val="44"/>
                <w:szCs w:val="44"/>
              </w:rPr>
            </w:pPr>
          </w:p>
          <w:p w:rsidR="001B4AE9" w:rsidRPr="00100757" w:rsidRDefault="001B4AE9" w:rsidP="000D67D5">
            <w:pPr>
              <w:pStyle w:val="NoSpacing"/>
              <w:snapToGrid w:val="0"/>
              <w:jc w:val="both"/>
              <w:rPr>
                <w:rFonts w:eastAsia="Times New Roman"/>
                <w:sz w:val="44"/>
                <w:szCs w:val="44"/>
              </w:rPr>
            </w:pPr>
          </w:p>
          <w:p w:rsidR="002B0EEC" w:rsidRPr="00100757" w:rsidRDefault="002B0EEC" w:rsidP="00C449CA">
            <w:pPr>
              <w:pStyle w:val="NoSpacing"/>
              <w:jc w:val="center"/>
              <w:rPr>
                <w:rFonts w:eastAsia="Times New Roman"/>
                <w:sz w:val="44"/>
                <w:szCs w:val="44"/>
              </w:rPr>
            </w:pPr>
          </w:p>
          <w:p w:rsidR="00206BCE" w:rsidRPr="00100757" w:rsidRDefault="00206BCE" w:rsidP="00C449CA">
            <w:pPr>
              <w:jc w:val="center"/>
              <w:rPr>
                <w:rFonts w:ascii="Calibri" w:hAnsi="Calibri" w:cs="Calibri"/>
                <w:sz w:val="28"/>
                <w:szCs w:val="28"/>
              </w:rPr>
            </w:pPr>
            <w:r w:rsidRPr="00100757">
              <w:rPr>
                <w:rFonts w:ascii="Calibri" w:hAnsi="Calibri" w:cs="Calibri"/>
                <w:sz w:val="28"/>
                <w:szCs w:val="28"/>
              </w:rPr>
              <w:t>Document Change History</w:t>
            </w:r>
          </w:p>
          <w:p w:rsidR="00FB5B02" w:rsidRPr="00100757" w:rsidRDefault="00FB5B02" w:rsidP="000D67D5">
            <w:pPr>
              <w:jc w:val="both"/>
              <w:rPr>
                <w:rFonts w:ascii="Calibri" w:hAnsi="Calibri" w:cs="Calibri"/>
                <w:sz w:val="28"/>
                <w:szCs w:val="28"/>
              </w:rPr>
            </w:pPr>
          </w:p>
          <w:tbl>
            <w:tblPr>
              <w:tblW w:w="8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458"/>
              <w:gridCol w:w="1417"/>
              <w:gridCol w:w="2250"/>
              <w:gridCol w:w="3519"/>
            </w:tblGrid>
            <w:tr w:rsidR="00206BCE" w:rsidRPr="00100757" w:rsidTr="00741A4D">
              <w:trPr>
                <w:trHeight w:val="559"/>
              </w:trPr>
              <w:tc>
                <w:tcPr>
                  <w:tcW w:w="1458"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Version Number</w:t>
                  </w:r>
                </w:p>
              </w:tc>
              <w:tc>
                <w:tcPr>
                  <w:tcW w:w="1417"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Date</w:t>
                  </w:r>
                </w:p>
              </w:tc>
              <w:tc>
                <w:tcPr>
                  <w:tcW w:w="2250"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Contributor</w:t>
                  </w:r>
                </w:p>
              </w:tc>
              <w:tc>
                <w:tcPr>
                  <w:tcW w:w="3519"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Description</w:t>
                  </w:r>
                </w:p>
                <w:p w:rsidR="00206BCE" w:rsidRPr="00100757" w:rsidRDefault="00206BCE" w:rsidP="000D67D5">
                  <w:pPr>
                    <w:jc w:val="both"/>
                    <w:rPr>
                      <w:rFonts w:ascii="Calibri" w:hAnsi="Calibri" w:cs="Calibri"/>
                      <w:b/>
                      <w:bCs/>
                    </w:rPr>
                  </w:pPr>
                </w:p>
              </w:tc>
            </w:tr>
            <w:tr w:rsidR="00206BCE" w:rsidRPr="00100757" w:rsidTr="00741A4D">
              <w:trPr>
                <w:trHeight w:val="574"/>
              </w:trPr>
              <w:tc>
                <w:tcPr>
                  <w:tcW w:w="1458" w:type="dxa"/>
                  <w:shd w:val="clear" w:color="auto" w:fill="auto"/>
                </w:tcPr>
                <w:p w:rsidR="00206BCE" w:rsidRPr="00100757" w:rsidRDefault="00206BCE" w:rsidP="000D67D5">
                  <w:pPr>
                    <w:jc w:val="both"/>
                    <w:rPr>
                      <w:rFonts w:ascii="Calibri" w:hAnsi="Calibri" w:cs="Calibri"/>
                    </w:rPr>
                  </w:pPr>
                  <w:r w:rsidRPr="00100757">
                    <w:rPr>
                      <w:rFonts w:ascii="Calibri" w:hAnsi="Calibri" w:cs="Calibri"/>
                    </w:rPr>
                    <w:t>V1.0</w:t>
                  </w:r>
                </w:p>
              </w:tc>
              <w:tc>
                <w:tcPr>
                  <w:tcW w:w="1417" w:type="dxa"/>
                  <w:shd w:val="clear" w:color="auto" w:fill="auto"/>
                </w:tcPr>
                <w:p w:rsidR="00206BCE" w:rsidRPr="00100757" w:rsidRDefault="00A2113B" w:rsidP="000D67D5">
                  <w:pPr>
                    <w:jc w:val="both"/>
                    <w:rPr>
                      <w:rFonts w:ascii="Calibri" w:hAnsi="Calibri" w:cs="Calibri"/>
                    </w:rPr>
                  </w:pPr>
                  <w:r>
                    <w:rPr>
                      <w:rFonts w:ascii="Calibri" w:hAnsi="Calibri" w:cs="Calibri"/>
                    </w:rPr>
                    <w:t>26</w:t>
                  </w:r>
                  <w:r w:rsidR="00142807">
                    <w:rPr>
                      <w:rFonts w:ascii="Calibri" w:hAnsi="Calibri" w:cs="Calibri"/>
                    </w:rPr>
                    <w:t>-08-2020</w:t>
                  </w:r>
                </w:p>
              </w:tc>
              <w:tc>
                <w:tcPr>
                  <w:tcW w:w="2250" w:type="dxa"/>
                  <w:shd w:val="clear" w:color="auto" w:fill="auto"/>
                </w:tcPr>
                <w:p w:rsidR="00206BCE" w:rsidRPr="00100757" w:rsidRDefault="00A2113B" w:rsidP="000D67D5">
                  <w:pPr>
                    <w:jc w:val="both"/>
                    <w:rPr>
                      <w:rFonts w:ascii="Calibri" w:hAnsi="Calibri" w:cs="Calibri"/>
                    </w:rPr>
                  </w:pPr>
                  <w:r>
                    <w:rPr>
                      <w:rFonts w:ascii="Calibri" w:hAnsi="Calibri" w:cs="Calibri"/>
                      <w:color w:val="000000"/>
                      <w:sz w:val="21"/>
                      <w:szCs w:val="21"/>
                    </w:rPr>
                    <w:t>Jeswin Chacko P A</w:t>
                  </w:r>
                </w:p>
              </w:tc>
              <w:tc>
                <w:tcPr>
                  <w:tcW w:w="3519" w:type="dxa"/>
                  <w:shd w:val="clear" w:color="auto" w:fill="auto"/>
                </w:tcPr>
                <w:p w:rsidR="00206BCE" w:rsidRPr="00100757" w:rsidRDefault="00206BCE" w:rsidP="000D67D5">
                  <w:pPr>
                    <w:jc w:val="both"/>
                    <w:rPr>
                      <w:rFonts w:ascii="Calibri" w:hAnsi="Calibri" w:cs="Calibri"/>
                    </w:rPr>
                  </w:pPr>
                </w:p>
              </w:tc>
            </w:tr>
          </w:tbl>
          <w:p w:rsidR="00206BCE" w:rsidRPr="00100757" w:rsidRDefault="00206BCE" w:rsidP="000D67D5">
            <w:pPr>
              <w:jc w:val="both"/>
              <w:rPr>
                <w:rFonts w:ascii="Calibri" w:hAnsi="Calibri" w:cs="Calibri"/>
              </w:rPr>
            </w:pPr>
          </w:p>
          <w:p w:rsidR="002B0EEC" w:rsidRPr="00100757" w:rsidRDefault="002B0EEC" w:rsidP="000D67D5">
            <w:pPr>
              <w:pStyle w:val="NoSpacing"/>
              <w:jc w:val="both"/>
            </w:pPr>
          </w:p>
          <w:p w:rsidR="002B0EEC" w:rsidRPr="00100757" w:rsidRDefault="002B0EEC" w:rsidP="000D67D5">
            <w:pPr>
              <w:pStyle w:val="NoSpacing"/>
              <w:jc w:val="both"/>
            </w:pPr>
          </w:p>
        </w:tc>
      </w:tr>
    </w:tbl>
    <w:p w:rsidR="002B0EEC" w:rsidRPr="00100757" w:rsidRDefault="002B0EEC" w:rsidP="000D67D5">
      <w:pPr>
        <w:pStyle w:val="NoSpacing"/>
        <w:jc w:val="both"/>
        <w:rPr>
          <w:b/>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2B0EEC" w:rsidRDefault="002B0EEC" w:rsidP="000D67D5">
      <w:pPr>
        <w:pStyle w:val="HelpText"/>
        <w:spacing w:line="480" w:lineRule="auto"/>
        <w:jc w:val="both"/>
        <w:rPr>
          <w:rFonts w:ascii="Calibri" w:hAnsi="Calibri" w:cs="Calibri"/>
          <w:i w:val="0"/>
          <w:color w:val="000000"/>
          <w:sz w:val="21"/>
          <w:szCs w:val="21"/>
        </w:rPr>
      </w:pPr>
    </w:p>
    <w:p w:rsidR="00075E7A" w:rsidRPr="00100757" w:rsidRDefault="00075E7A" w:rsidP="000D67D5">
      <w:pPr>
        <w:pStyle w:val="HelpText"/>
        <w:spacing w:line="480" w:lineRule="auto"/>
        <w:jc w:val="both"/>
        <w:rPr>
          <w:rFonts w:ascii="Calibri" w:hAnsi="Calibri" w:cs="Calibri"/>
          <w:i w:val="0"/>
          <w:color w:val="000000"/>
          <w:sz w:val="21"/>
          <w:szCs w:val="21"/>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1B4AE9" w:rsidRPr="00100757" w:rsidRDefault="001B4AE9" w:rsidP="000D67D5">
      <w:pPr>
        <w:jc w:val="both"/>
        <w:rPr>
          <w:rFonts w:ascii="Calibri" w:hAnsi="Calibri" w:cs="Calibri"/>
          <w:lang w:val="en-US" w:eastAsia="ja-JP"/>
        </w:rPr>
      </w:pPr>
      <w:bookmarkStart w:id="0" w:name="Title"/>
      <w:bookmarkEnd w:id="0"/>
    </w:p>
    <w:p w:rsidR="00835CB9" w:rsidRPr="00100757" w:rsidRDefault="00835CB9" w:rsidP="000D67D5">
      <w:pPr>
        <w:pStyle w:val="TOC1"/>
        <w:rPr>
          <w:rFonts w:ascii="Calibri" w:hAnsi="Calibri" w:cs="Calibri"/>
          <w:b/>
          <w:bCs/>
          <w:noProof/>
        </w:rPr>
      </w:pPr>
      <w:r w:rsidRPr="00100757">
        <w:rPr>
          <w:rFonts w:ascii="Calibri" w:hAnsi="Calibri" w:cs="Calibri"/>
          <w:b/>
          <w:bCs/>
          <w:noProof/>
        </w:rPr>
        <w:lastRenderedPageBreak/>
        <w:t>TABLE OF CONTENTS</w:t>
      </w:r>
    </w:p>
    <w:p w:rsidR="0066188F" w:rsidRDefault="00A359F5">
      <w:pPr>
        <w:pStyle w:val="TOC1"/>
        <w:rPr>
          <w:rFonts w:asciiTheme="minorHAnsi" w:eastAsiaTheme="minorEastAsia" w:hAnsiTheme="minorHAnsi" w:cstheme="minorBidi"/>
          <w:noProof/>
          <w:sz w:val="22"/>
          <w:szCs w:val="22"/>
        </w:rPr>
      </w:pPr>
      <w:r w:rsidRPr="00A359F5">
        <w:rPr>
          <w:rFonts w:ascii="Calibri" w:hAnsi="Calibri" w:cs="Calibri"/>
          <w:b/>
          <w:bCs/>
          <w:noProof/>
        </w:rPr>
        <w:fldChar w:fldCharType="begin"/>
      </w:r>
      <w:r w:rsidR="00835CB9" w:rsidRPr="00100757">
        <w:rPr>
          <w:rFonts w:ascii="Calibri" w:hAnsi="Calibri" w:cs="Calibri"/>
          <w:b/>
          <w:bCs/>
          <w:noProof/>
        </w:rPr>
        <w:instrText xml:space="preserve"> TOC \o "1-3" \h \z \u </w:instrText>
      </w:r>
      <w:r w:rsidRPr="00A359F5">
        <w:rPr>
          <w:rFonts w:ascii="Calibri" w:hAnsi="Calibri" w:cs="Calibri"/>
          <w:b/>
          <w:bCs/>
          <w:noProof/>
        </w:rPr>
        <w:fldChar w:fldCharType="separate"/>
      </w:r>
      <w:hyperlink w:anchor="_Toc49431978" w:history="1">
        <w:r w:rsidR="0066188F" w:rsidRPr="003B6A51">
          <w:rPr>
            <w:rStyle w:val="Hyperlink"/>
            <w:rFonts w:cs="Calibri"/>
            <w:noProof/>
          </w:rPr>
          <w:t>1</w:t>
        </w:r>
        <w:r w:rsidR="0066188F">
          <w:rPr>
            <w:rFonts w:asciiTheme="minorHAnsi" w:eastAsiaTheme="minorEastAsia" w:hAnsiTheme="minorHAnsi" w:cstheme="minorBidi"/>
            <w:noProof/>
            <w:sz w:val="22"/>
            <w:szCs w:val="22"/>
          </w:rPr>
          <w:tab/>
        </w:r>
        <w:r w:rsidR="0066188F" w:rsidRPr="003B6A51">
          <w:rPr>
            <w:rStyle w:val="Hyperlink"/>
            <w:rFonts w:cs="Calibri"/>
            <w:noProof/>
          </w:rPr>
          <w:t>Introduction</w:t>
        </w:r>
        <w:r w:rsidR="0066188F">
          <w:rPr>
            <w:noProof/>
            <w:webHidden/>
          </w:rPr>
          <w:tab/>
        </w:r>
        <w:r w:rsidR="0066188F">
          <w:rPr>
            <w:noProof/>
            <w:webHidden/>
          </w:rPr>
          <w:fldChar w:fldCharType="begin"/>
        </w:r>
        <w:r w:rsidR="0066188F">
          <w:rPr>
            <w:noProof/>
            <w:webHidden/>
          </w:rPr>
          <w:instrText xml:space="preserve"> PAGEREF _Toc49431978 \h </w:instrText>
        </w:r>
        <w:r w:rsidR="0066188F">
          <w:rPr>
            <w:noProof/>
            <w:webHidden/>
          </w:rPr>
        </w:r>
        <w:r w:rsidR="0066188F">
          <w:rPr>
            <w:noProof/>
            <w:webHidden/>
          </w:rPr>
          <w:fldChar w:fldCharType="separate"/>
        </w:r>
        <w:r w:rsidR="0066188F">
          <w:rPr>
            <w:noProof/>
            <w:webHidden/>
          </w:rPr>
          <w:t>3</w:t>
        </w:r>
        <w:r w:rsidR="0066188F">
          <w:rPr>
            <w:noProof/>
            <w:webHidden/>
          </w:rPr>
          <w:fldChar w:fldCharType="end"/>
        </w:r>
      </w:hyperlink>
    </w:p>
    <w:p w:rsidR="0066188F" w:rsidRDefault="0066188F">
      <w:pPr>
        <w:pStyle w:val="TOC1"/>
        <w:rPr>
          <w:rFonts w:asciiTheme="minorHAnsi" w:eastAsiaTheme="minorEastAsia" w:hAnsiTheme="minorHAnsi" w:cstheme="minorBidi"/>
          <w:noProof/>
          <w:sz w:val="22"/>
          <w:szCs w:val="22"/>
        </w:rPr>
      </w:pPr>
      <w:hyperlink w:anchor="_Toc49431979" w:history="1">
        <w:r w:rsidRPr="003B6A51">
          <w:rPr>
            <w:rStyle w:val="Hyperlink"/>
            <w:rFonts w:cs="Calibri"/>
            <w:noProof/>
          </w:rPr>
          <w:t>2</w:t>
        </w:r>
        <w:r>
          <w:rPr>
            <w:rFonts w:asciiTheme="minorHAnsi" w:eastAsiaTheme="minorEastAsia" w:hAnsiTheme="minorHAnsi" w:cstheme="minorBidi"/>
            <w:noProof/>
            <w:sz w:val="22"/>
            <w:szCs w:val="22"/>
          </w:rPr>
          <w:tab/>
        </w:r>
        <w:r w:rsidRPr="003B6A51">
          <w:rPr>
            <w:rStyle w:val="Hyperlink"/>
            <w:rFonts w:cs="Calibri"/>
            <w:noProof/>
          </w:rPr>
          <w:t>Project Setup</w:t>
        </w:r>
        <w:r>
          <w:rPr>
            <w:noProof/>
            <w:webHidden/>
          </w:rPr>
          <w:tab/>
        </w:r>
        <w:r>
          <w:rPr>
            <w:noProof/>
            <w:webHidden/>
          </w:rPr>
          <w:fldChar w:fldCharType="begin"/>
        </w:r>
        <w:r>
          <w:rPr>
            <w:noProof/>
            <w:webHidden/>
          </w:rPr>
          <w:instrText xml:space="preserve"> PAGEREF _Toc49431979 \h </w:instrText>
        </w:r>
        <w:r>
          <w:rPr>
            <w:noProof/>
            <w:webHidden/>
          </w:rPr>
        </w:r>
        <w:r>
          <w:rPr>
            <w:noProof/>
            <w:webHidden/>
          </w:rPr>
          <w:fldChar w:fldCharType="separate"/>
        </w:r>
        <w:r>
          <w:rPr>
            <w:noProof/>
            <w:webHidden/>
          </w:rPr>
          <w:t>3</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80" w:history="1">
        <w:r w:rsidRPr="003B6A51">
          <w:rPr>
            <w:rStyle w:val="Hyperlink"/>
            <w:rFonts w:ascii="Times New Roman" w:hAnsi="Times New Roman" w:cs="Times New Roman"/>
            <w:noProof/>
            <w:snapToGrid w:val="0"/>
            <w:w w:val="0"/>
          </w:rPr>
          <w:t>2.1</w:t>
        </w:r>
        <w:r>
          <w:rPr>
            <w:rFonts w:asciiTheme="minorHAnsi" w:eastAsiaTheme="minorEastAsia" w:hAnsiTheme="minorHAnsi" w:cstheme="minorBidi"/>
            <w:noProof/>
            <w:szCs w:val="22"/>
          </w:rPr>
          <w:tab/>
        </w:r>
        <w:r w:rsidRPr="003B6A51">
          <w:rPr>
            <w:rStyle w:val="Hyperlink"/>
            <w:noProof/>
          </w:rPr>
          <w:t>Prerequisite</w:t>
        </w:r>
        <w:r>
          <w:rPr>
            <w:noProof/>
            <w:webHidden/>
          </w:rPr>
          <w:tab/>
        </w:r>
        <w:r>
          <w:rPr>
            <w:noProof/>
            <w:webHidden/>
          </w:rPr>
          <w:fldChar w:fldCharType="begin"/>
        </w:r>
        <w:r>
          <w:rPr>
            <w:noProof/>
            <w:webHidden/>
          </w:rPr>
          <w:instrText xml:space="preserve"> PAGEREF _Toc49431980 \h </w:instrText>
        </w:r>
        <w:r>
          <w:rPr>
            <w:noProof/>
            <w:webHidden/>
          </w:rPr>
        </w:r>
        <w:r>
          <w:rPr>
            <w:noProof/>
            <w:webHidden/>
          </w:rPr>
          <w:fldChar w:fldCharType="separate"/>
        </w:r>
        <w:r>
          <w:rPr>
            <w:noProof/>
            <w:webHidden/>
          </w:rPr>
          <w:t>3</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81" w:history="1">
        <w:r w:rsidRPr="003B6A51">
          <w:rPr>
            <w:rStyle w:val="Hyperlink"/>
            <w:rFonts w:ascii="Times New Roman" w:hAnsi="Times New Roman" w:cs="Times New Roman"/>
            <w:noProof/>
            <w:snapToGrid w:val="0"/>
            <w:w w:val="0"/>
          </w:rPr>
          <w:t>2.2</w:t>
        </w:r>
        <w:r>
          <w:rPr>
            <w:rFonts w:asciiTheme="minorHAnsi" w:eastAsiaTheme="minorEastAsia" w:hAnsiTheme="minorHAnsi" w:cstheme="minorBidi"/>
            <w:noProof/>
            <w:szCs w:val="22"/>
          </w:rPr>
          <w:tab/>
        </w:r>
        <w:r w:rsidRPr="003B6A51">
          <w:rPr>
            <w:rStyle w:val="Hyperlink"/>
            <w:noProof/>
          </w:rPr>
          <w:t xml:space="preserve">Steps to </w:t>
        </w:r>
        <w:r w:rsidRPr="003B6A51">
          <w:rPr>
            <w:rStyle w:val="Hyperlink"/>
            <w:rFonts w:cs="Calibri"/>
            <w:noProof/>
          </w:rPr>
          <w:t>Import Project</w:t>
        </w:r>
        <w:r>
          <w:rPr>
            <w:noProof/>
            <w:webHidden/>
          </w:rPr>
          <w:tab/>
        </w:r>
        <w:r>
          <w:rPr>
            <w:noProof/>
            <w:webHidden/>
          </w:rPr>
          <w:fldChar w:fldCharType="begin"/>
        </w:r>
        <w:r>
          <w:rPr>
            <w:noProof/>
            <w:webHidden/>
          </w:rPr>
          <w:instrText xml:space="preserve"> PAGEREF _Toc49431981 \h </w:instrText>
        </w:r>
        <w:r>
          <w:rPr>
            <w:noProof/>
            <w:webHidden/>
          </w:rPr>
        </w:r>
        <w:r>
          <w:rPr>
            <w:noProof/>
            <w:webHidden/>
          </w:rPr>
          <w:fldChar w:fldCharType="separate"/>
        </w:r>
        <w:r>
          <w:rPr>
            <w:noProof/>
            <w:webHidden/>
          </w:rPr>
          <w:t>3</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82" w:history="1">
        <w:r w:rsidRPr="003B6A51">
          <w:rPr>
            <w:rStyle w:val="Hyperlink"/>
            <w:rFonts w:ascii="Times New Roman" w:hAnsi="Times New Roman" w:cs="Times New Roman"/>
            <w:noProof/>
            <w:snapToGrid w:val="0"/>
            <w:w w:val="0"/>
          </w:rPr>
          <w:t>2.3</w:t>
        </w:r>
        <w:r>
          <w:rPr>
            <w:rFonts w:asciiTheme="minorHAnsi" w:eastAsiaTheme="minorEastAsia" w:hAnsiTheme="minorHAnsi" w:cstheme="minorBidi"/>
            <w:noProof/>
            <w:szCs w:val="22"/>
          </w:rPr>
          <w:tab/>
        </w:r>
        <w:r w:rsidRPr="003B6A51">
          <w:rPr>
            <w:rStyle w:val="Hyperlink"/>
            <w:noProof/>
          </w:rPr>
          <w:t>Database Setup</w:t>
        </w:r>
        <w:r>
          <w:rPr>
            <w:noProof/>
            <w:webHidden/>
          </w:rPr>
          <w:tab/>
        </w:r>
        <w:r>
          <w:rPr>
            <w:noProof/>
            <w:webHidden/>
          </w:rPr>
          <w:fldChar w:fldCharType="begin"/>
        </w:r>
        <w:r>
          <w:rPr>
            <w:noProof/>
            <w:webHidden/>
          </w:rPr>
          <w:instrText xml:space="preserve"> PAGEREF _Toc49431982 \h </w:instrText>
        </w:r>
        <w:r>
          <w:rPr>
            <w:noProof/>
            <w:webHidden/>
          </w:rPr>
        </w:r>
        <w:r>
          <w:rPr>
            <w:noProof/>
            <w:webHidden/>
          </w:rPr>
          <w:fldChar w:fldCharType="separate"/>
        </w:r>
        <w:r>
          <w:rPr>
            <w:noProof/>
            <w:webHidden/>
          </w:rPr>
          <w:t>3</w:t>
        </w:r>
        <w:r>
          <w:rPr>
            <w:noProof/>
            <w:webHidden/>
          </w:rPr>
          <w:fldChar w:fldCharType="end"/>
        </w:r>
      </w:hyperlink>
    </w:p>
    <w:p w:rsidR="0066188F" w:rsidRDefault="0066188F">
      <w:pPr>
        <w:pStyle w:val="TOC3"/>
        <w:rPr>
          <w:rFonts w:asciiTheme="minorHAnsi" w:eastAsiaTheme="minorEastAsia" w:hAnsiTheme="minorHAnsi" w:cstheme="minorBidi"/>
          <w:noProof/>
          <w:sz w:val="22"/>
          <w:szCs w:val="22"/>
        </w:rPr>
      </w:pPr>
      <w:hyperlink w:anchor="_Toc49431983" w:history="1">
        <w:r w:rsidRPr="003B6A51">
          <w:rPr>
            <w:rStyle w:val="Hyperlink"/>
            <w:noProof/>
          </w:rPr>
          <w:t>2.3.1</w:t>
        </w:r>
        <w:r>
          <w:rPr>
            <w:rFonts w:asciiTheme="minorHAnsi" w:eastAsiaTheme="minorEastAsia" w:hAnsiTheme="minorHAnsi" w:cstheme="minorBidi"/>
            <w:noProof/>
            <w:sz w:val="22"/>
            <w:szCs w:val="22"/>
          </w:rPr>
          <w:tab/>
        </w:r>
        <w:r w:rsidRPr="003B6A51">
          <w:rPr>
            <w:rStyle w:val="Hyperlink"/>
            <w:noProof/>
          </w:rPr>
          <w:t>CreatE CONNECTION IN MYSQL</w:t>
        </w:r>
        <w:r>
          <w:rPr>
            <w:noProof/>
            <w:webHidden/>
          </w:rPr>
          <w:tab/>
        </w:r>
        <w:r>
          <w:rPr>
            <w:noProof/>
            <w:webHidden/>
          </w:rPr>
          <w:fldChar w:fldCharType="begin"/>
        </w:r>
        <w:r>
          <w:rPr>
            <w:noProof/>
            <w:webHidden/>
          </w:rPr>
          <w:instrText xml:space="preserve"> PAGEREF _Toc49431983 \h </w:instrText>
        </w:r>
        <w:r>
          <w:rPr>
            <w:noProof/>
            <w:webHidden/>
          </w:rPr>
        </w:r>
        <w:r>
          <w:rPr>
            <w:noProof/>
            <w:webHidden/>
          </w:rPr>
          <w:fldChar w:fldCharType="separate"/>
        </w:r>
        <w:r>
          <w:rPr>
            <w:noProof/>
            <w:webHidden/>
          </w:rPr>
          <w:t>3</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84" w:history="1">
        <w:r w:rsidRPr="003B6A51">
          <w:rPr>
            <w:rStyle w:val="Hyperlink"/>
            <w:rFonts w:ascii="Times New Roman" w:hAnsi="Times New Roman" w:cs="Times New Roman"/>
            <w:noProof/>
            <w:snapToGrid w:val="0"/>
            <w:w w:val="0"/>
          </w:rPr>
          <w:t>2.4</w:t>
        </w:r>
        <w:r>
          <w:rPr>
            <w:rFonts w:asciiTheme="minorHAnsi" w:eastAsiaTheme="minorEastAsia" w:hAnsiTheme="minorHAnsi" w:cstheme="minorBidi"/>
            <w:noProof/>
            <w:szCs w:val="22"/>
          </w:rPr>
          <w:tab/>
        </w:r>
        <w:r w:rsidRPr="003B6A51">
          <w:rPr>
            <w:rStyle w:val="Hyperlink"/>
            <w:noProof/>
          </w:rPr>
          <w:t>Run The Project</w:t>
        </w:r>
        <w:r>
          <w:rPr>
            <w:noProof/>
            <w:webHidden/>
          </w:rPr>
          <w:tab/>
        </w:r>
        <w:r>
          <w:rPr>
            <w:noProof/>
            <w:webHidden/>
          </w:rPr>
          <w:fldChar w:fldCharType="begin"/>
        </w:r>
        <w:r>
          <w:rPr>
            <w:noProof/>
            <w:webHidden/>
          </w:rPr>
          <w:instrText xml:space="preserve"> PAGEREF _Toc49431984 \h </w:instrText>
        </w:r>
        <w:r>
          <w:rPr>
            <w:noProof/>
            <w:webHidden/>
          </w:rPr>
        </w:r>
        <w:r>
          <w:rPr>
            <w:noProof/>
            <w:webHidden/>
          </w:rPr>
          <w:fldChar w:fldCharType="separate"/>
        </w:r>
        <w:r>
          <w:rPr>
            <w:noProof/>
            <w:webHidden/>
          </w:rPr>
          <w:t>4</w:t>
        </w:r>
        <w:r>
          <w:rPr>
            <w:noProof/>
            <w:webHidden/>
          </w:rPr>
          <w:fldChar w:fldCharType="end"/>
        </w:r>
      </w:hyperlink>
    </w:p>
    <w:p w:rsidR="0066188F" w:rsidRDefault="0066188F">
      <w:pPr>
        <w:pStyle w:val="TOC1"/>
        <w:rPr>
          <w:rFonts w:asciiTheme="minorHAnsi" w:eastAsiaTheme="minorEastAsia" w:hAnsiTheme="minorHAnsi" w:cstheme="minorBidi"/>
          <w:noProof/>
          <w:sz w:val="22"/>
          <w:szCs w:val="22"/>
        </w:rPr>
      </w:pPr>
      <w:hyperlink w:anchor="_Toc49431985" w:history="1">
        <w:r w:rsidRPr="003B6A51">
          <w:rPr>
            <w:rStyle w:val="Hyperlink"/>
            <w:noProof/>
          </w:rPr>
          <w:t>3</w:t>
        </w:r>
        <w:r>
          <w:rPr>
            <w:rFonts w:asciiTheme="minorHAnsi" w:eastAsiaTheme="minorEastAsia" w:hAnsiTheme="minorHAnsi" w:cstheme="minorBidi"/>
            <w:noProof/>
            <w:sz w:val="22"/>
            <w:szCs w:val="22"/>
          </w:rPr>
          <w:tab/>
        </w:r>
        <w:r w:rsidRPr="003B6A51">
          <w:rPr>
            <w:rStyle w:val="Hyperlink"/>
            <w:noProof/>
          </w:rPr>
          <w:t>Important Files and its responsibilities</w:t>
        </w:r>
        <w:r>
          <w:rPr>
            <w:noProof/>
            <w:webHidden/>
          </w:rPr>
          <w:tab/>
        </w:r>
        <w:r>
          <w:rPr>
            <w:noProof/>
            <w:webHidden/>
          </w:rPr>
          <w:fldChar w:fldCharType="begin"/>
        </w:r>
        <w:r>
          <w:rPr>
            <w:noProof/>
            <w:webHidden/>
          </w:rPr>
          <w:instrText xml:space="preserve"> PAGEREF _Toc49431985 \h </w:instrText>
        </w:r>
        <w:r>
          <w:rPr>
            <w:noProof/>
            <w:webHidden/>
          </w:rPr>
        </w:r>
        <w:r>
          <w:rPr>
            <w:noProof/>
            <w:webHidden/>
          </w:rPr>
          <w:fldChar w:fldCharType="separate"/>
        </w:r>
        <w:r>
          <w:rPr>
            <w:noProof/>
            <w:webHidden/>
          </w:rPr>
          <w:t>4</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86" w:history="1">
        <w:r w:rsidRPr="003B6A51">
          <w:rPr>
            <w:rStyle w:val="Hyperlink"/>
            <w:rFonts w:ascii="Times New Roman" w:hAnsi="Times New Roman" w:cs="Times New Roman"/>
            <w:noProof/>
            <w:snapToGrid w:val="0"/>
            <w:w w:val="0"/>
          </w:rPr>
          <w:t>3.1</w:t>
        </w:r>
        <w:r>
          <w:rPr>
            <w:rFonts w:asciiTheme="minorHAnsi" w:eastAsiaTheme="minorEastAsia" w:hAnsiTheme="minorHAnsi" w:cstheme="minorBidi"/>
            <w:noProof/>
            <w:szCs w:val="22"/>
          </w:rPr>
          <w:tab/>
        </w:r>
        <w:r w:rsidRPr="003B6A51">
          <w:rPr>
            <w:rStyle w:val="Hyperlink"/>
            <w:noProof/>
          </w:rPr>
          <w:t>Application properties</w:t>
        </w:r>
        <w:r>
          <w:rPr>
            <w:noProof/>
            <w:webHidden/>
          </w:rPr>
          <w:tab/>
        </w:r>
        <w:r>
          <w:rPr>
            <w:noProof/>
            <w:webHidden/>
          </w:rPr>
          <w:fldChar w:fldCharType="begin"/>
        </w:r>
        <w:r>
          <w:rPr>
            <w:noProof/>
            <w:webHidden/>
          </w:rPr>
          <w:instrText xml:space="preserve"> PAGEREF _Toc49431986 \h </w:instrText>
        </w:r>
        <w:r>
          <w:rPr>
            <w:noProof/>
            <w:webHidden/>
          </w:rPr>
        </w:r>
        <w:r>
          <w:rPr>
            <w:noProof/>
            <w:webHidden/>
          </w:rPr>
          <w:fldChar w:fldCharType="separate"/>
        </w:r>
        <w:r>
          <w:rPr>
            <w:noProof/>
            <w:webHidden/>
          </w:rPr>
          <w:t>4</w:t>
        </w:r>
        <w:r>
          <w:rPr>
            <w:noProof/>
            <w:webHidden/>
          </w:rPr>
          <w:fldChar w:fldCharType="end"/>
        </w:r>
      </w:hyperlink>
    </w:p>
    <w:p w:rsidR="0066188F" w:rsidRDefault="0066188F">
      <w:pPr>
        <w:pStyle w:val="TOC1"/>
        <w:rPr>
          <w:rFonts w:asciiTheme="minorHAnsi" w:eastAsiaTheme="minorEastAsia" w:hAnsiTheme="minorHAnsi" w:cstheme="minorBidi"/>
          <w:noProof/>
          <w:sz w:val="22"/>
          <w:szCs w:val="22"/>
        </w:rPr>
      </w:pPr>
      <w:hyperlink w:anchor="_Toc49431987" w:history="1">
        <w:r w:rsidRPr="003B6A51">
          <w:rPr>
            <w:rStyle w:val="Hyperlink"/>
            <w:noProof/>
          </w:rPr>
          <w:t>4</w:t>
        </w:r>
        <w:r>
          <w:rPr>
            <w:rFonts w:asciiTheme="minorHAnsi" w:eastAsiaTheme="minorEastAsia" w:hAnsiTheme="minorHAnsi" w:cstheme="minorBidi"/>
            <w:noProof/>
            <w:sz w:val="22"/>
            <w:szCs w:val="22"/>
          </w:rPr>
          <w:tab/>
        </w:r>
        <w:r w:rsidRPr="003B6A51">
          <w:rPr>
            <w:rStyle w:val="Hyperlink"/>
            <w:noProof/>
          </w:rPr>
          <w:t>Building the project</w:t>
        </w:r>
        <w:r>
          <w:rPr>
            <w:noProof/>
            <w:webHidden/>
          </w:rPr>
          <w:tab/>
        </w:r>
        <w:r>
          <w:rPr>
            <w:noProof/>
            <w:webHidden/>
          </w:rPr>
          <w:fldChar w:fldCharType="begin"/>
        </w:r>
        <w:r>
          <w:rPr>
            <w:noProof/>
            <w:webHidden/>
          </w:rPr>
          <w:instrText xml:space="preserve"> PAGEREF _Toc49431987 \h </w:instrText>
        </w:r>
        <w:r>
          <w:rPr>
            <w:noProof/>
            <w:webHidden/>
          </w:rPr>
        </w:r>
        <w:r>
          <w:rPr>
            <w:noProof/>
            <w:webHidden/>
          </w:rPr>
          <w:fldChar w:fldCharType="separate"/>
        </w:r>
        <w:r>
          <w:rPr>
            <w:noProof/>
            <w:webHidden/>
          </w:rPr>
          <w:t>4</w:t>
        </w:r>
        <w:r>
          <w:rPr>
            <w:noProof/>
            <w:webHidden/>
          </w:rPr>
          <w:fldChar w:fldCharType="end"/>
        </w:r>
      </w:hyperlink>
    </w:p>
    <w:p w:rsidR="0066188F" w:rsidRDefault="0066188F">
      <w:pPr>
        <w:pStyle w:val="TOC1"/>
        <w:rPr>
          <w:rFonts w:asciiTheme="minorHAnsi" w:eastAsiaTheme="minorEastAsia" w:hAnsiTheme="minorHAnsi" w:cstheme="minorBidi"/>
          <w:noProof/>
          <w:sz w:val="22"/>
          <w:szCs w:val="22"/>
        </w:rPr>
      </w:pPr>
      <w:hyperlink w:anchor="_Toc49431988" w:history="1">
        <w:r w:rsidRPr="003B6A51">
          <w:rPr>
            <w:rStyle w:val="Hyperlink"/>
            <w:noProof/>
          </w:rPr>
          <w:t>5</w:t>
        </w:r>
        <w:r>
          <w:rPr>
            <w:rFonts w:asciiTheme="minorHAnsi" w:eastAsiaTheme="minorEastAsia" w:hAnsiTheme="minorHAnsi" w:cstheme="minorBidi"/>
            <w:noProof/>
            <w:sz w:val="22"/>
            <w:szCs w:val="22"/>
          </w:rPr>
          <w:tab/>
        </w:r>
        <w:r w:rsidRPr="003B6A51">
          <w:rPr>
            <w:rStyle w:val="Hyperlink"/>
            <w:noProof/>
          </w:rPr>
          <w:t>Application Deployment</w:t>
        </w:r>
        <w:r>
          <w:rPr>
            <w:noProof/>
            <w:webHidden/>
          </w:rPr>
          <w:tab/>
        </w:r>
        <w:r>
          <w:rPr>
            <w:noProof/>
            <w:webHidden/>
          </w:rPr>
          <w:fldChar w:fldCharType="begin"/>
        </w:r>
        <w:r>
          <w:rPr>
            <w:noProof/>
            <w:webHidden/>
          </w:rPr>
          <w:instrText xml:space="preserve"> PAGEREF _Toc49431988 \h </w:instrText>
        </w:r>
        <w:r>
          <w:rPr>
            <w:noProof/>
            <w:webHidden/>
          </w:rPr>
        </w:r>
        <w:r>
          <w:rPr>
            <w:noProof/>
            <w:webHidden/>
          </w:rPr>
          <w:fldChar w:fldCharType="separate"/>
        </w:r>
        <w:r>
          <w:rPr>
            <w:noProof/>
            <w:webHidden/>
          </w:rPr>
          <w:t>5</w:t>
        </w:r>
        <w:r>
          <w:rPr>
            <w:noProof/>
            <w:webHidden/>
          </w:rPr>
          <w:fldChar w:fldCharType="end"/>
        </w:r>
      </w:hyperlink>
    </w:p>
    <w:p w:rsidR="0066188F" w:rsidRDefault="0066188F">
      <w:pPr>
        <w:pStyle w:val="TOC1"/>
        <w:rPr>
          <w:rFonts w:asciiTheme="minorHAnsi" w:eastAsiaTheme="minorEastAsia" w:hAnsiTheme="minorHAnsi" w:cstheme="minorBidi"/>
          <w:noProof/>
          <w:sz w:val="22"/>
          <w:szCs w:val="22"/>
        </w:rPr>
      </w:pPr>
      <w:hyperlink w:anchor="_Toc49431989" w:history="1">
        <w:r w:rsidRPr="003B6A51">
          <w:rPr>
            <w:rStyle w:val="Hyperlink"/>
            <w:noProof/>
          </w:rPr>
          <w:t>6</w:t>
        </w:r>
        <w:r>
          <w:rPr>
            <w:rFonts w:asciiTheme="minorHAnsi" w:eastAsiaTheme="minorEastAsia" w:hAnsiTheme="minorHAnsi" w:cstheme="minorBidi"/>
            <w:noProof/>
            <w:sz w:val="22"/>
            <w:szCs w:val="22"/>
          </w:rPr>
          <w:tab/>
        </w:r>
        <w:r w:rsidRPr="003B6A51">
          <w:rPr>
            <w:rStyle w:val="Hyperlink"/>
            <w:noProof/>
          </w:rPr>
          <w:t>DB STRucture</w:t>
        </w:r>
        <w:r>
          <w:rPr>
            <w:noProof/>
            <w:webHidden/>
          </w:rPr>
          <w:tab/>
        </w:r>
        <w:r>
          <w:rPr>
            <w:noProof/>
            <w:webHidden/>
          </w:rPr>
          <w:fldChar w:fldCharType="begin"/>
        </w:r>
        <w:r>
          <w:rPr>
            <w:noProof/>
            <w:webHidden/>
          </w:rPr>
          <w:instrText xml:space="preserve"> PAGEREF _Toc49431989 \h </w:instrText>
        </w:r>
        <w:r>
          <w:rPr>
            <w:noProof/>
            <w:webHidden/>
          </w:rPr>
        </w:r>
        <w:r>
          <w:rPr>
            <w:noProof/>
            <w:webHidden/>
          </w:rPr>
          <w:fldChar w:fldCharType="separate"/>
        </w:r>
        <w:r>
          <w:rPr>
            <w:noProof/>
            <w:webHidden/>
          </w:rPr>
          <w:t>5</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90" w:history="1">
        <w:r w:rsidRPr="003B6A51">
          <w:rPr>
            <w:rStyle w:val="Hyperlink"/>
            <w:rFonts w:ascii="Times New Roman" w:hAnsi="Times New Roman" w:cs="Times New Roman"/>
            <w:noProof/>
            <w:snapToGrid w:val="0"/>
            <w:w w:val="0"/>
          </w:rPr>
          <w:t>6.1</w:t>
        </w:r>
        <w:r>
          <w:rPr>
            <w:rFonts w:asciiTheme="minorHAnsi" w:eastAsiaTheme="minorEastAsia" w:hAnsiTheme="minorHAnsi" w:cstheme="minorBidi"/>
            <w:noProof/>
            <w:szCs w:val="22"/>
          </w:rPr>
          <w:tab/>
        </w:r>
        <w:r w:rsidRPr="003B6A51">
          <w:rPr>
            <w:rStyle w:val="Hyperlink"/>
            <w:noProof/>
          </w:rPr>
          <w:t>Tables</w:t>
        </w:r>
        <w:r>
          <w:rPr>
            <w:noProof/>
            <w:webHidden/>
          </w:rPr>
          <w:tab/>
        </w:r>
        <w:r>
          <w:rPr>
            <w:noProof/>
            <w:webHidden/>
          </w:rPr>
          <w:fldChar w:fldCharType="begin"/>
        </w:r>
        <w:r>
          <w:rPr>
            <w:noProof/>
            <w:webHidden/>
          </w:rPr>
          <w:instrText xml:space="preserve"> PAGEREF _Toc49431990 \h </w:instrText>
        </w:r>
        <w:r>
          <w:rPr>
            <w:noProof/>
            <w:webHidden/>
          </w:rPr>
        </w:r>
        <w:r>
          <w:rPr>
            <w:noProof/>
            <w:webHidden/>
          </w:rPr>
          <w:fldChar w:fldCharType="separate"/>
        </w:r>
        <w:r>
          <w:rPr>
            <w:noProof/>
            <w:webHidden/>
          </w:rPr>
          <w:t>6</w:t>
        </w:r>
        <w:r>
          <w:rPr>
            <w:noProof/>
            <w:webHidden/>
          </w:rPr>
          <w:fldChar w:fldCharType="end"/>
        </w:r>
      </w:hyperlink>
    </w:p>
    <w:p w:rsidR="0066188F" w:rsidRDefault="0066188F">
      <w:pPr>
        <w:pStyle w:val="TOC1"/>
        <w:rPr>
          <w:rFonts w:asciiTheme="minorHAnsi" w:eastAsiaTheme="minorEastAsia" w:hAnsiTheme="minorHAnsi" w:cstheme="minorBidi"/>
          <w:noProof/>
          <w:sz w:val="22"/>
          <w:szCs w:val="22"/>
        </w:rPr>
      </w:pPr>
      <w:hyperlink w:anchor="_Toc49431991" w:history="1">
        <w:r w:rsidRPr="003B6A51">
          <w:rPr>
            <w:rStyle w:val="Hyperlink"/>
            <w:noProof/>
          </w:rPr>
          <w:t>7</w:t>
        </w:r>
        <w:r>
          <w:rPr>
            <w:rFonts w:asciiTheme="minorHAnsi" w:eastAsiaTheme="minorEastAsia" w:hAnsiTheme="minorHAnsi" w:cstheme="minorBidi"/>
            <w:noProof/>
            <w:sz w:val="22"/>
            <w:szCs w:val="22"/>
          </w:rPr>
          <w:tab/>
        </w:r>
        <w:r w:rsidRPr="003B6A51">
          <w:rPr>
            <w:rStyle w:val="Hyperlink"/>
            <w:noProof/>
          </w:rPr>
          <w:t>CODING STRUCTURE</w:t>
        </w:r>
        <w:r>
          <w:rPr>
            <w:noProof/>
            <w:webHidden/>
          </w:rPr>
          <w:tab/>
        </w:r>
        <w:r>
          <w:rPr>
            <w:noProof/>
            <w:webHidden/>
          </w:rPr>
          <w:fldChar w:fldCharType="begin"/>
        </w:r>
        <w:r>
          <w:rPr>
            <w:noProof/>
            <w:webHidden/>
          </w:rPr>
          <w:instrText xml:space="preserve"> PAGEREF _Toc49431991 \h </w:instrText>
        </w:r>
        <w:r>
          <w:rPr>
            <w:noProof/>
            <w:webHidden/>
          </w:rPr>
        </w:r>
        <w:r>
          <w:rPr>
            <w:noProof/>
            <w:webHidden/>
          </w:rPr>
          <w:fldChar w:fldCharType="separate"/>
        </w:r>
        <w:r>
          <w:rPr>
            <w:noProof/>
            <w:webHidden/>
          </w:rPr>
          <w:t>6</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92" w:history="1">
        <w:r w:rsidRPr="003B6A51">
          <w:rPr>
            <w:rStyle w:val="Hyperlink"/>
            <w:rFonts w:ascii="Times New Roman" w:hAnsi="Times New Roman" w:cs="Times New Roman"/>
            <w:noProof/>
            <w:snapToGrid w:val="0"/>
            <w:w w:val="0"/>
          </w:rPr>
          <w:t>7.1</w:t>
        </w:r>
        <w:r>
          <w:rPr>
            <w:rFonts w:asciiTheme="minorHAnsi" w:eastAsiaTheme="minorEastAsia" w:hAnsiTheme="minorHAnsi" w:cstheme="minorBidi"/>
            <w:noProof/>
            <w:szCs w:val="22"/>
          </w:rPr>
          <w:tab/>
        </w:r>
        <w:r w:rsidRPr="003B6A51">
          <w:rPr>
            <w:rStyle w:val="Hyperlink"/>
            <w:noProof/>
          </w:rPr>
          <w:t>Java CODE</w:t>
        </w:r>
        <w:r>
          <w:rPr>
            <w:noProof/>
            <w:webHidden/>
          </w:rPr>
          <w:tab/>
        </w:r>
        <w:r>
          <w:rPr>
            <w:noProof/>
            <w:webHidden/>
          </w:rPr>
          <w:fldChar w:fldCharType="begin"/>
        </w:r>
        <w:r>
          <w:rPr>
            <w:noProof/>
            <w:webHidden/>
          </w:rPr>
          <w:instrText xml:space="preserve"> PAGEREF _Toc49431992 \h </w:instrText>
        </w:r>
        <w:r>
          <w:rPr>
            <w:noProof/>
            <w:webHidden/>
          </w:rPr>
        </w:r>
        <w:r>
          <w:rPr>
            <w:noProof/>
            <w:webHidden/>
          </w:rPr>
          <w:fldChar w:fldCharType="separate"/>
        </w:r>
        <w:r>
          <w:rPr>
            <w:noProof/>
            <w:webHidden/>
          </w:rPr>
          <w:t>6</w:t>
        </w:r>
        <w:r>
          <w:rPr>
            <w:noProof/>
            <w:webHidden/>
          </w:rPr>
          <w:fldChar w:fldCharType="end"/>
        </w:r>
      </w:hyperlink>
    </w:p>
    <w:p w:rsidR="0066188F" w:rsidRDefault="0066188F">
      <w:pPr>
        <w:pStyle w:val="TOC2"/>
        <w:rPr>
          <w:rFonts w:asciiTheme="minorHAnsi" w:eastAsiaTheme="minorEastAsia" w:hAnsiTheme="minorHAnsi" w:cstheme="minorBidi"/>
          <w:noProof/>
          <w:szCs w:val="22"/>
        </w:rPr>
      </w:pPr>
      <w:hyperlink w:anchor="_Toc49431993" w:history="1">
        <w:r w:rsidRPr="003B6A51">
          <w:rPr>
            <w:rStyle w:val="Hyperlink"/>
            <w:rFonts w:ascii="Times New Roman" w:hAnsi="Times New Roman" w:cs="Times New Roman"/>
            <w:noProof/>
            <w:snapToGrid w:val="0"/>
            <w:w w:val="0"/>
          </w:rPr>
          <w:t>7.2</w:t>
        </w:r>
        <w:r>
          <w:rPr>
            <w:rFonts w:asciiTheme="minorHAnsi" w:eastAsiaTheme="minorEastAsia" w:hAnsiTheme="minorHAnsi" w:cstheme="minorBidi"/>
            <w:noProof/>
            <w:szCs w:val="22"/>
          </w:rPr>
          <w:tab/>
        </w:r>
        <w:r w:rsidRPr="003B6A51">
          <w:rPr>
            <w:rStyle w:val="Hyperlink"/>
            <w:noProof/>
          </w:rPr>
          <w:t>ui code</w:t>
        </w:r>
        <w:r>
          <w:rPr>
            <w:noProof/>
            <w:webHidden/>
          </w:rPr>
          <w:tab/>
        </w:r>
        <w:r>
          <w:rPr>
            <w:noProof/>
            <w:webHidden/>
          </w:rPr>
          <w:fldChar w:fldCharType="begin"/>
        </w:r>
        <w:r>
          <w:rPr>
            <w:noProof/>
            <w:webHidden/>
          </w:rPr>
          <w:instrText xml:space="preserve"> PAGEREF _Toc49431993 \h </w:instrText>
        </w:r>
        <w:r>
          <w:rPr>
            <w:noProof/>
            <w:webHidden/>
          </w:rPr>
        </w:r>
        <w:r>
          <w:rPr>
            <w:noProof/>
            <w:webHidden/>
          </w:rPr>
          <w:fldChar w:fldCharType="separate"/>
        </w:r>
        <w:r>
          <w:rPr>
            <w:noProof/>
            <w:webHidden/>
          </w:rPr>
          <w:t>7</w:t>
        </w:r>
        <w:r>
          <w:rPr>
            <w:noProof/>
            <w:webHidden/>
          </w:rPr>
          <w:fldChar w:fldCharType="end"/>
        </w:r>
      </w:hyperlink>
    </w:p>
    <w:p w:rsidR="00D01A5A" w:rsidRPr="00100757" w:rsidRDefault="00A359F5" w:rsidP="000D67D5">
      <w:pPr>
        <w:pStyle w:val="TOCHeading"/>
        <w:jc w:val="both"/>
        <w:rPr>
          <w:rFonts w:ascii="Calibri" w:hAnsi="Calibri" w:cs="Calibri"/>
          <w:b/>
          <w:bCs/>
          <w:noProof/>
        </w:rPr>
      </w:pPr>
      <w:r w:rsidRPr="00100757">
        <w:rPr>
          <w:rFonts w:ascii="Calibri" w:hAnsi="Calibri" w:cs="Calibri"/>
          <w:b/>
          <w:bCs/>
          <w:noProof/>
        </w:rPr>
        <w:fldChar w:fldCharType="end"/>
      </w: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5C2356" w:rsidRPr="00100757" w:rsidRDefault="005C2356" w:rsidP="000D67D5">
      <w:pPr>
        <w:jc w:val="both"/>
        <w:rPr>
          <w:rFonts w:ascii="Calibri" w:hAnsi="Calibri" w:cs="Calibri"/>
          <w:lang w:val="en-US"/>
        </w:rPr>
      </w:pPr>
    </w:p>
    <w:p w:rsidR="005C2356" w:rsidRDefault="005C2356"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Pr="00100757" w:rsidRDefault="00D30E22"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1949FF" w:rsidRPr="00100757" w:rsidRDefault="00A04690" w:rsidP="000D67D5">
      <w:pPr>
        <w:pStyle w:val="Heading1"/>
        <w:jc w:val="both"/>
        <w:rPr>
          <w:rFonts w:cs="Calibri"/>
          <w:lang w:val="en-US" w:eastAsia="ja-JP"/>
        </w:rPr>
      </w:pPr>
      <w:bookmarkStart w:id="1" w:name="_Toc49431978"/>
      <w:r w:rsidRPr="00100757">
        <w:rPr>
          <w:rFonts w:cs="Calibri"/>
        </w:rPr>
        <w:t>Introduction</w:t>
      </w:r>
      <w:bookmarkEnd w:id="1"/>
      <w:r w:rsidR="002B0EEC" w:rsidRPr="00100757">
        <w:rPr>
          <w:rFonts w:cs="Calibri"/>
          <w:lang w:val="en-US" w:eastAsia="ja-JP"/>
        </w:rPr>
        <w:tab/>
      </w:r>
    </w:p>
    <w:p w:rsidR="000E4E3E" w:rsidRDefault="00713B7D" w:rsidP="000E4E3E">
      <w:pPr>
        <w:jc w:val="both"/>
        <w:rPr>
          <w:rStyle w:val="Emphasis"/>
        </w:rPr>
      </w:pPr>
      <w:r>
        <w:rPr>
          <w:rStyle w:val="Emphasis"/>
        </w:rPr>
        <w:t xml:space="preserve">HRMIS </w:t>
      </w:r>
      <w:r w:rsidR="00606437" w:rsidRPr="00100757">
        <w:rPr>
          <w:rStyle w:val="Emphasis"/>
        </w:rPr>
        <w:t>is an online system crea</w:t>
      </w:r>
      <w:r>
        <w:rPr>
          <w:rStyle w:val="Emphasis"/>
        </w:rPr>
        <w:t>ted for The Indocosmo Systems Pvt. Ltd. , Kochi, for people to forward,accept,reject &amp; cancel their leave requests through</w:t>
      </w:r>
      <w:r w:rsidR="00606437" w:rsidRPr="00100757">
        <w:rPr>
          <w:rStyle w:val="Emphasis"/>
        </w:rPr>
        <w:t xml:space="preserve"> </w:t>
      </w:r>
      <w:r>
        <w:rPr>
          <w:rStyle w:val="Emphasis"/>
        </w:rPr>
        <w:t xml:space="preserve">an automated systemk. </w:t>
      </w:r>
      <w:r w:rsidR="00606437" w:rsidRPr="00100757">
        <w:rPr>
          <w:rStyle w:val="Emphasis"/>
        </w:rPr>
        <w:t>The system can be installed on the company’s own secure</w:t>
      </w:r>
      <w:r>
        <w:rPr>
          <w:rStyle w:val="Emphasis"/>
        </w:rPr>
        <w:t xml:space="preserve"> servers, helps to keep the</w:t>
      </w:r>
      <w:r w:rsidR="00606437" w:rsidRPr="00100757">
        <w:rPr>
          <w:rStyle w:val="Emphasis"/>
        </w:rPr>
        <w:t xml:space="preserve"> data completely secure an</w:t>
      </w:r>
      <w:r>
        <w:rPr>
          <w:rStyle w:val="Emphasis"/>
        </w:rPr>
        <w:t>d private. The data contains in the application</w:t>
      </w:r>
      <w:r w:rsidR="00606437" w:rsidRPr="00100757">
        <w:rPr>
          <w:rStyle w:val="Emphasis"/>
        </w:rPr>
        <w:t xml:space="preserve"> are not allowed to the pu</w:t>
      </w:r>
      <w:r>
        <w:rPr>
          <w:rStyle w:val="Emphasis"/>
        </w:rPr>
        <w:t>blic. This system includes two</w:t>
      </w:r>
      <w:r w:rsidR="00606437" w:rsidRPr="00100757">
        <w:rPr>
          <w:rStyle w:val="Emphasis"/>
        </w:rPr>
        <w:t xml:space="preserve"> modules.</w:t>
      </w:r>
      <w:bookmarkStart w:id="2" w:name="_Toc40231725"/>
      <w:bookmarkStart w:id="3" w:name="_Toc40665558"/>
      <w:r w:rsidR="00606437" w:rsidRPr="00100757">
        <w:rPr>
          <w:rStyle w:val="Emphasis"/>
        </w:rPr>
        <w:t xml:space="preserve"> Admin Module (Administrator level)</w:t>
      </w:r>
      <w:bookmarkStart w:id="4" w:name="_Toc40231727"/>
      <w:bookmarkStart w:id="5" w:name="_Toc40665560"/>
      <w:bookmarkEnd w:id="2"/>
      <w:bookmarkEnd w:id="3"/>
      <w:r>
        <w:rPr>
          <w:rStyle w:val="Emphasis"/>
        </w:rPr>
        <w:t xml:space="preserve"> and </w:t>
      </w:r>
      <w:bookmarkEnd w:id="4"/>
      <w:bookmarkEnd w:id="5"/>
      <w:r>
        <w:rPr>
          <w:rStyle w:val="Emphasis"/>
        </w:rPr>
        <w:t>employee module(User Level)</w:t>
      </w:r>
      <w:r w:rsidR="00606437" w:rsidRPr="00100757">
        <w:rPr>
          <w:rStyle w:val="Emphasis"/>
        </w:rPr>
        <w:t xml:space="preserve"> respectively.</w:t>
      </w:r>
      <w:r w:rsidR="003D6C8E" w:rsidRPr="00100757">
        <w:rPr>
          <w:rStyle w:val="Emphasis"/>
        </w:rPr>
        <w:t xml:space="preserve"> </w:t>
      </w:r>
      <w:r w:rsidR="000E4E3E">
        <w:rPr>
          <w:rStyle w:val="Emphasis"/>
        </w:rPr>
        <w:t>This document is a guide to setup, mo</w:t>
      </w:r>
      <w:r>
        <w:rPr>
          <w:rStyle w:val="Emphasis"/>
        </w:rPr>
        <w:t>dify and deploy HRMIS</w:t>
      </w:r>
      <w:r w:rsidR="000E4E3E">
        <w:rPr>
          <w:rStyle w:val="Emphasis"/>
        </w:rPr>
        <w:t xml:space="preserve"> application in new environment or in a new system.</w:t>
      </w:r>
    </w:p>
    <w:p w:rsidR="00557798" w:rsidRDefault="00557798" w:rsidP="000E4E3E">
      <w:pPr>
        <w:jc w:val="both"/>
        <w:rPr>
          <w:rFonts w:ascii="Calibri" w:hAnsi="Calibri" w:cs="Calibri"/>
          <w:b/>
          <w:bCs/>
          <w:iCs/>
          <w:caps/>
          <w:sz w:val="28"/>
          <w:szCs w:val="28"/>
        </w:rPr>
      </w:pPr>
    </w:p>
    <w:p w:rsidR="00D83D58" w:rsidRDefault="00C56B6E" w:rsidP="00B909F2">
      <w:pPr>
        <w:pStyle w:val="Heading1"/>
        <w:rPr>
          <w:rFonts w:cs="Calibri"/>
        </w:rPr>
      </w:pPr>
      <w:bookmarkStart w:id="6" w:name="_Toc49431979"/>
      <w:r>
        <w:rPr>
          <w:rFonts w:cs="Calibri"/>
        </w:rPr>
        <w:t>Project Setup</w:t>
      </w:r>
      <w:bookmarkEnd w:id="6"/>
    </w:p>
    <w:p w:rsidR="003F68BB" w:rsidRDefault="003F68BB" w:rsidP="003F68BB">
      <w:pPr>
        <w:rPr>
          <w:rStyle w:val="Emphasis"/>
        </w:rPr>
      </w:pPr>
      <w:r>
        <w:rPr>
          <w:rStyle w:val="Emphasis"/>
        </w:rPr>
        <w:t>T</w:t>
      </w:r>
      <w:r w:rsidRPr="003F68BB">
        <w:rPr>
          <w:rStyle w:val="Emphasis"/>
        </w:rPr>
        <w:t>his section</w:t>
      </w:r>
      <w:r>
        <w:rPr>
          <w:rStyle w:val="Emphasis"/>
        </w:rPr>
        <w:t xml:space="preserve"> explains the steps to be followed in order to import the project in Eclipse IDE successfully.</w:t>
      </w:r>
    </w:p>
    <w:p w:rsidR="00075E7A" w:rsidRDefault="00FA61C7" w:rsidP="00075E7A">
      <w:pPr>
        <w:pStyle w:val="Heading2"/>
        <w:rPr>
          <w:rStyle w:val="Emphasis"/>
          <w:rFonts w:cs="Arial"/>
          <w:iCs/>
          <w:sz w:val="28"/>
        </w:rPr>
      </w:pPr>
      <w:bookmarkStart w:id="7" w:name="_Toc49431980"/>
      <w:r>
        <w:rPr>
          <w:rStyle w:val="Emphasis"/>
          <w:rFonts w:cs="Arial"/>
          <w:iCs/>
          <w:sz w:val="28"/>
        </w:rPr>
        <w:t>P</w:t>
      </w:r>
      <w:r w:rsidR="003F68BB" w:rsidRPr="00F52A6A">
        <w:rPr>
          <w:rStyle w:val="Emphasis"/>
          <w:rFonts w:cs="Arial"/>
          <w:iCs/>
          <w:sz w:val="28"/>
        </w:rPr>
        <w:t>re</w:t>
      </w:r>
      <w:r>
        <w:rPr>
          <w:rStyle w:val="Emphasis"/>
          <w:rFonts w:cs="Arial"/>
          <w:iCs/>
          <w:sz w:val="28"/>
        </w:rPr>
        <w:t>requi</w:t>
      </w:r>
      <w:r w:rsidR="00C56B6E">
        <w:rPr>
          <w:rStyle w:val="Emphasis"/>
          <w:rFonts w:cs="Arial"/>
          <w:iCs/>
          <w:sz w:val="28"/>
        </w:rPr>
        <w:t>site</w:t>
      </w:r>
      <w:bookmarkEnd w:id="7"/>
      <w:r w:rsidRPr="00FA61C7">
        <w:rPr>
          <w:rStyle w:val="Emphasis"/>
        </w:rPr>
        <w:t xml:space="preserve"> </w:t>
      </w:r>
    </w:p>
    <w:p w:rsidR="00F52A6A" w:rsidRPr="002D423D" w:rsidRDefault="00F52A6A" w:rsidP="00F52A6A">
      <w:pPr>
        <w:rPr>
          <w:rStyle w:val="Emphasis"/>
        </w:rPr>
      </w:pPr>
      <w:r w:rsidRPr="002D423D">
        <w:rPr>
          <w:rStyle w:val="Emphasis"/>
        </w:rPr>
        <w:t>Requirements to import the project</w:t>
      </w:r>
      <w:r w:rsidR="00FA61C7">
        <w:rPr>
          <w:rStyle w:val="Emphasis"/>
        </w:rPr>
        <w:t xml:space="preserve"> prerequisite</w:t>
      </w:r>
    </w:p>
    <w:p w:rsidR="00F52A6A" w:rsidRPr="002D423D" w:rsidRDefault="00F52A6A" w:rsidP="009033FA">
      <w:pPr>
        <w:numPr>
          <w:ilvl w:val="0"/>
          <w:numId w:val="13"/>
        </w:numPr>
        <w:rPr>
          <w:rStyle w:val="Emphasis"/>
        </w:rPr>
      </w:pPr>
      <w:r w:rsidRPr="002D423D">
        <w:rPr>
          <w:rStyle w:val="Emphasis"/>
        </w:rPr>
        <w:t>Eclipse ide for java EE developers</w:t>
      </w:r>
    </w:p>
    <w:p w:rsidR="00F52A6A" w:rsidRPr="00C00C31" w:rsidRDefault="005F1F41" w:rsidP="005F1F41">
      <w:pPr>
        <w:numPr>
          <w:ilvl w:val="0"/>
          <w:numId w:val="13"/>
        </w:numPr>
        <w:rPr>
          <w:rStyle w:val="Emphasis"/>
        </w:rPr>
      </w:pPr>
      <w:r>
        <w:rPr>
          <w:rStyle w:val="Emphasis"/>
        </w:rPr>
        <w:t xml:space="preserve">MySQL version 5.5 </w:t>
      </w:r>
      <w:r w:rsidR="00F52A6A" w:rsidRPr="002D423D">
        <w:rPr>
          <w:rStyle w:val="Emphasis"/>
        </w:rPr>
        <w:t>or above</w:t>
      </w:r>
    </w:p>
    <w:p w:rsidR="00F52A6A" w:rsidRPr="00C00C31" w:rsidRDefault="00F52A6A" w:rsidP="009033FA">
      <w:pPr>
        <w:numPr>
          <w:ilvl w:val="0"/>
          <w:numId w:val="13"/>
        </w:numPr>
        <w:rPr>
          <w:rStyle w:val="Emphasis"/>
        </w:rPr>
      </w:pPr>
      <w:r w:rsidRPr="00C00C31">
        <w:rPr>
          <w:rStyle w:val="Emphasis"/>
        </w:rPr>
        <w:t xml:space="preserve">Java version </w:t>
      </w:r>
      <w:r w:rsidR="00C56B6E">
        <w:rPr>
          <w:rStyle w:val="Emphasis"/>
        </w:rPr>
        <w:t>v</w:t>
      </w:r>
      <w:r w:rsidRPr="00C00C31">
        <w:rPr>
          <w:rStyle w:val="Emphasis"/>
        </w:rPr>
        <w:t>1.8</w:t>
      </w:r>
    </w:p>
    <w:p w:rsidR="005F1F41" w:rsidRDefault="005F1F41" w:rsidP="009033FA">
      <w:pPr>
        <w:numPr>
          <w:ilvl w:val="0"/>
          <w:numId w:val="13"/>
        </w:numPr>
        <w:rPr>
          <w:rStyle w:val="Emphasis"/>
        </w:rPr>
      </w:pPr>
      <w:r>
        <w:rPr>
          <w:rStyle w:val="Emphasis"/>
        </w:rPr>
        <w:t>Apache</w:t>
      </w:r>
      <w:r w:rsidRPr="005F1F41">
        <w:rPr>
          <w:rStyle w:val="Emphasis"/>
        </w:rPr>
        <w:t>-tomcat-8.5.43</w:t>
      </w:r>
      <w:r>
        <w:rPr>
          <w:rStyle w:val="Emphasis"/>
        </w:rPr>
        <w:t xml:space="preserve"> or above</w:t>
      </w:r>
    </w:p>
    <w:p w:rsidR="00C00C31" w:rsidRPr="00C00C31" w:rsidRDefault="00C00C31" w:rsidP="009033FA">
      <w:pPr>
        <w:numPr>
          <w:ilvl w:val="0"/>
          <w:numId w:val="13"/>
        </w:numPr>
        <w:rPr>
          <w:rStyle w:val="Emphasis"/>
        </w:rPr>
      </w:pPr>
      <w:r w:rsidRPr="00C00C31">
        <w:rPr>
          <w:rStyle w:val="Emphasis"/>
        </w:rPr>
        <w:t xml:space="preserve">Google Chrome Version </w:t>
      </w:r>
      <w:r w:rsidR="00C56B6E">
        <w:rPr>
          <w:rStyle w:val="Emphasis"/>
        </w:rPr>
        <w:t>71</w:t>
      </w:r>
      <w:r w:rsidRPr="00C00C31">
        <w:rPr>
          <w:rStyle w:val="Emphasis"/>
        </w:rPr>
        <w:t>.</w:t>
      </w:r>
      <w:r w:rsidR="00C56B6E">
        <w:rPr>
          <w:rStyle w:val="Emphasis"/>
        </w:rPr>
        <w:t>x or above</w:t>
      </w:r>
    </w:p>
    <w:p w:rsidR="00781606" w:rsidRDefault="00C56B6E" w:rsidP="00D712A3">
      <w:pPr>
        <w:pStyle w:val="Heading2"/>
      </w:pPr>
      <w:bookmarkStart w:id="8" w:name="_Toc49431981"/>
      <w:r>
        <w:t>S</w:t>
      </w:r>
      <w:r w:rsidR="00781606">
        <w:t>teps</w:t>
      </w:r>
      <w:r w:rsidR="00D712A3">
        <w:t xml:space="preserve"> to </w:t>
      </w:r>
      <w:r>
        <w:rPr>
          <w:rFonts w:cs="Calibri"/>
        </w:rPr>
        <w:t>I</w:t>
      </w:r>
      <w:r w:rsidR="00D712A3">
        <w:rPr>
          <w:rFonts w:cs="Calibri"/>
        </w:rPr>
        <w:t xml:space="preserve">mport </w:t>
      </w:r>
      <w:r>
        <w:rPr>
          <w:rFonts w:cs="Calibri"/>
        </w:rPr>
        <w:t>P</w:t>
      </w:r>
      <w:r w:rsidR="00D712A3">
        <w:rPr>
          <w:rFonts w:cs="Calibri"/>
        </w:rPr>
        <w:t>roject</w:t>
      </w:r>
      <w:bookmarkEnd w:id="8"/>
    </w:p>
    <w:p w:rsidR="002D423D" w:rsidRDefault="002D423D" w:rsidP="002D423D">
      <w:pPr>
        <w:rPr>
          <w:rStyle w:val="Emphasis"/>
        </w:rPr>
      </w:pPr>
      <w:r w:rsidRPr="002D423D">
        <w:rPr>
          <w:rStyle w:val="Emphasis"/>
        </w:rPr>
        <w:t>File-&gt; Import -&gt;</w:t>
      </w:r>
      <w:r>
        <w:rPr>
          <w:rStyle w:val="Emphasis"/>
        </w:rPr>
        <w:t xml:space="preserve"> C</w:t>
      </w:r>
      <w:r w:rsidRPr="002D423D">
        <w:rPr>
          <w:rStyle w:val="Emphasis"/>
        </w:rPr>
        <w:t xml:space="preserve">hoose </w:t>
      </w:r>
      <w:r>
        <w:rPr>
          <w:rStyle w:val="Emphasis"/>
        </w:rPr>
        <w:t>m</w:t>
      </w:r>
      <w:r w:rsidRPr="002D423D">
        <w:rPr>
          <w:rStyle w:val="Emphasis"/>
        </w:rPr>
        <w:t xml:space="preserve">aven -&gt; </w:t>
      </w:r>
      <w:r>
        <w:rPr>
          <w:rStyle w:val="Emphasis"/>
        </w:rPr>
        <w:t>C</w:t>
      </w:r>
      <w:r w:rsidRPr="002D423D">
        <w:rPr>
          <w:rStyle w:val="Emphasis"/>
        </w:rPr>
        <w:t xml:space="preserve">hoose </w:t>
      </w:r>
      <w:r>
        <w:rPr>
          <w:rStyle w:val="Emphasis"/>
        </w:rPr>
        <w:t>e</w:t>
      </w:r>
      <w:r w:rsidRPr="002D423D">
        <w:rPr>
          <w:rStyle w:val="Emphasis"/>
        </w:rPr>
        <w:t xml:space="preserve">xisting </w:t>
      </w:r>
      <w:r>
        <w:rPr>
          <w:rStyle w:val="Emphasis"/>
        </w:rPr>
        <w:t>m</w:t>
      </w:r>
      <w:r w:rsidRPr="002D423D">
        <w:rPr>
          <w:rStyle w:val="Emphasis"/>
        </w:rPr>
        <w:t>aven</w:t>
      </w:r>
      <w:r>
        <w:rPr>
          <w:rStyle w:val="Emphasis"/>
        </w:rPr>
        <w:t xml:space="preserve"> p</w:t>
      </w:r>
      <w:r w:rsidRPr="002D423D">
        <w:rPr>
          <w:rStyle w:val="Emphasis"/>
        </w:rPr>
        <w:t>rojects</w:t>
      </w:r>
      <w:r>
        <w:rPr>
          <w:rStyle w:val="Emphasis"/>
        </w:rPr>
        <w:t>-&gt;Next -&gt; Browse project-&gt;</w:t>
      </w:r>
    </w:p>
    <w:p w:rsidR="00D712A3" w:rsidRDefault="002D423D" w:rsidP="002D423D">
      <w:pPr>
        <w:rPr>
          <w:rStyle w:val="Emphasis"/>
        </w:rPr>
      </w:pPr>
      <w:r>
        <w:rPr>
          <w:rStyle w:val="Emphasis"/>
        </w:rPr>
        <w:t>Click finish</w:t>
      </w:r>
      <w:r w:rsidR="00D712A3">
        <w:rPr>
          <w:rStyle w:val="Emphasis"/>
        </w:rPr>
        <w:t>.</w:t>
      </w:r>
    </w:p>
    <w:p w:rsidR="00C42E2B" w:rsidRDefault="00C42E2B" w:rsidP="002D423D">
      <w:pPr>
        <w:rPr>
          <w:rStyle w:val="Emphasis"/>
        </w:rPr>
      </w:pPr>
      <w:r>
        <w:rPr>
          <w:rStyle w:val="Emphasis"/>
        </w:rPr>
        <w:t>That’s all, then the project will be successfully imported to the Eclipse work space.</w:t>
      </w:r>
    </w:p>
    <w:p w:rsidR="00C42E2B" w:rsidRDefault="00C56B6E" w:rsidP="00D30E22">
      <w:pPr>
        <w:pStyle w:val="Heading2"/>
        <w:rPr>
          <w:rStyle w:val="Emphasis"/>
          <w:rFonts w:cs="Arial"/>
          <w:iCs/>
          <w:sz w:val="28"/>
        </w:rPr>
      </w:pPr>
      <w:bookmarkStart w:id="9" w:name="_Toc49431982"/>
      <w:r>
        <w:rPr>
          <w:rStyle w:val="Emphasis"/>
          <w:rFonts w:cs="Arial"/>
          <w:iCs/>
          <w:sz w:val="28"/>
        </w:rPr>
        <w:t>D</w:t>
      </w:r>
      <w:r w:rsidR="00C42E2B" w:rsidRPr="00D30E22">
        <w:rPr>
          <w:rStyle w:val="Emphasis"/>
          <w:rFonts w:cs="Arial"/>
          <w:iCs/>
          <w:sz w:val="28"/>
        </w:rPr>
        <w:t>atabase</w:t>
      </w:r>
      <w:r>
        <w:rPr>
          <w:rStyle w:val="Emphasis"/>
          <w:rFonts w:cs="Arial"/>
          <w:iCs/>
          <w:sz w:val="28"/>
        </w:rPr>
        <w:t xml:space="preserve"> Setup</w:t>
      </w:r>
      <w:bookmarkEnd w:id="9"/>
    </w:p>
    <w:p w:rsidR="00D30E22" w:rsidRPr="00D30E22" w:rsidRDefault="00D30E22" w:rsidP="00D30E22">
      <w:pPr>
        <w:rPr>
          <w:rStyle w:val="Emphasis"/>
        </w:rPr>
      </w:pPr>
      <w:r w:rsidRPr="00D30E22">
        <w:rPr>
          <w:rStyle w:val="Emphasis"/>
        </w:rPr>
        <w:t>The following steps will guide to setup the mongodb database for this project.</w:t>
      </w:r>
    </w:p>
    <w:p w:rsidR="00D30E22" w:rsidRDefault="00C56B6E" w:rsidP="00B95F5C">
      <w:pPr>
        <w:pStyle w:val="Heading3"/>
      </w:pPr>
      <w:bookmarkStart w:id="10" w:name="_Toc49431983"/>
      <w:r>
        <w:t>C</w:t>
      </w:r>
      <w:r w:rsidR="00D30E22">
        <w:t>reat</w:t>
      </w:r>
      <w:r>
        <w:t>E</w:t>
      </w:r>
      <w:r w:rsidR="00D30E22">
        <w:t xml:space="preserve"> </w:t>
      </w:r>
      <w:r w:rsidR="009374EC">
        <w:t>CONNECTION IN MYSQL</w:t>
      </w:r>
      <w:bookmarkEnd w:id="10"/>
    </w:p>
    <w:p w:rsidR="00D30E22" w:rsidRPr="00557798" w:rsidRDefault="005D6092" w:rsidP="00CF2DC6">
      <w:pPr>
        <w:jc w:val="both"/>
        <w:rPr>
          <w:rStyle w:val="Emphasis"/>
        </w:rPr>
      </w:pPr>
      <w:r>
        <w:rPr>
          <w:rStyle w:val="Emphasis"/>
        </w:rPr>
        <w:t>MySQL connection</w:t>
      </w:r>
      <w:r w:rsidR="00D30E22" w:rsidRPr="00557798">
        <w:rPr>
          <w:rStyle w:val="Emphasis"/>
        </w:rPr>
        <w:t xml:space="preserve"> have read write and de</w:t>
      </w:r>
      <w:r>
        <w:rPr>
          <w:rStyle w:val="Emphasis"/>
        </w:rPr>
        <w:t>lete permission to all database.</w:t>
      </w:r>
    </w:p>
    <w:p w:rsidR="00C77491" w:rsidRPr="00557798" w:rsidRDefault="00C77491" w:rsidP="00D30E22">
      <w:pPr>
        <w:rPr>
          <w:rStyle w:val="Emphasis"/>
        </w:rPr>
      </w:pPr>
    </w:p>
    <w:p w:rsidR="004A5F47" w:rsidRPr="004A5F47" w:rsidRDefault="004A5F47" w:rsidP="004A5F47">
      <w:pPr>
        <w:numPr>
          <w:ilvl w:val="0"/>
          <w:numId w:val="15"/>
        </w:numPr>
        <w:jc w:val="both"/>
        <w:rPr>
          <w:rStyle w:val="Emphasis"/>
          <w:rFonts w:ascii="Times New Roman" w:hAnsi="Times New Roman" w:cs="Times New Roman"/>
          <w:iCs w:val="0"/>
        </w:rPr>
      </w:pPr>
      <w:r>
        <w:rPr>
          <w:rStyle w:val="Emphasis"/>
        </w:rPr>
        <w:t xml:space="preserve">Install MySQL 5.5 or above and create </w:t>
      </w:r>
      <w:r w:rsidR="001A0992">
        <w:rPr>
          <w:rStyle w:val="Emphasis"/>
        </w:rPr>
        <w:t xml:space="preserve">localhost </w:t>
      </w:r>
      <w:r>
        <w:rPr>
          <w:rStyle w:val="Emphasis"/>
        </w:rPr>
        <w:t>connection in the install setup with user name &amp; password. Either give both user name &amp; password as “root” or change the credentials in the project by following method</w:t>
      </w:r>
    </w:p>
    <w:p w:rsidR="00880A6A" w:rsidRPr="00880A6A" w:rsidRDefault="00AE53F8" w:rsidP="00396D77">
      <w:pPr>
        <w:numPr>
          <w:ilvl w:val="1"/>
          <w:numId w:val="15"/>
        </w:numPr>
        <w:jc w:val="both"/>
        <w:rPr>
          <w:rStyle w:val="Emphasis"/>
          <w:rFonts w:ascii="Times New Roman" w:hAnsi="Times New Roman" w:cs="Times New Roman"/>
          <w:iCs w:val="0"/>
        </w:rPr>
      </w:pPr>
      <w:r>
        <w:t>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webapp</w:t>
      </w:r>
      <w:r w:rsidRPr="002D423D">
        <w:rPr>
          <w:rStyle w:val="Emphasis"/>
        </w:rPr>
        <w:t>-&gt;</w:t>
      </w:r>
      <w:r>
        <w:rPr>
          <w:rStyle w:val="Emphasis"/>
        </w:rPr>
        <w:t>WEB-INF</w:t>
      </w:r>
      <w:r w:rsidRPr="002D423D">
        <w:rPr>
          <w:rStyle w:val="Emphasis"/>
        </w:rPr>
        <w:t>-&gt;</w:t>
      </w:r>
      <w:r>
        <w:rPr>
          <w:rStyle w:val="Emphasis"/>
        </w:rPr>
        <w:t>HRMIS-servlet.xml</w:t>
      </w:r>
      <w:r w:rsidRPr="002D423D">
        <w:rPr>
          <w:rStyle w:val="Emphasis"/>
        </w:rPr>
        <w:t>-&gt;</w:t>
      </w:r>
      <w:r>
        <w:rPr>
          <w:rStyle w:val="Emphasis"/>
        </w:rPr>
        <w:t xml:space="preserve"> Double Click</w:t>
      </w:r>
      <w:r w:rsidR="00880A6A">
        <w:rPr>
          <w:rStyle w:val="Emphasis"/>
        </w:rPr>
        <w:t xml:space="preserve"> or Open</w:t>
      </w:r>
    </w:p>
    <w:p w:rsidR="00880A6A" w:rsidRDefault="00396D77" w:rsidP="00396D77">
      <w:pPr>
        <w:numPr>
          <w:ilvl w:val="1"/>
          <w:numId w:val="15"/>
        </w:numPr>
        <w:jc w:val="both"/>
        <w:rPr>
          <w:rStyle w:val="Emphasis"/>
          <w:rFonts w:ascii="Times New Roman" w:hAnsi="Times New Roman" w:cs="Times New Roman"/>
          <w:iCs w:val="0"/>
        </w:rPr>
      </w:pPr>
      <w:r>
        <w:rPr>
          <w:rStyle w:val="Emphasis"/>
          <w:rFonts w:ascii="Times New Roman" w:hAnsi="Times New Roman" w:cs="Times New Roman"/>
          <w:iCs w:val="0"/>
        </w:rPr>
        <w:t>Replace Username &amp; Password value on line 51&amp;52 with the Username &amp; Password that given on the MySQL connection setup.</w:t>
      </w:r>
    </w:p>
    <w:p w:rsidR="00396D77" w:rsidRPr="00396D77" w:rsidRDefault="00396D77" w:rsidP="00396D77">
      <w:pPr>
        <w:numPr>
          <w:ilvl w:val="1"/>
          <w:numId w:val="15"/>
        </w:numPr>
        <w:jc w:val="both"/>
        <w:rPr>
          <w:rStyle w:val="Emphasis"/>
          <w:rFonts w:ascii="Times New Roman" w:hAnsi="Times New Roman" w:cs="Times New Roman"/>
          <w:iCs w:val="0"/>
        </w:rPr>
      </w:pPr>
      <w:r>
        <w:t>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java</w:t>
      </w:r>
      <w:r w:rsidRPr="002D423D">
        <w:rPr>
          <w:rStyle w:val="Emphasis"/>
        </w:rPr>
        <w:t>-&gt;</w:t>
      </w:r>
      <w:r>
        <w:rPr>
          <w:rStyle w:val="Emphasis"/>
        </w:rPr>
        <w:t>com</w:t>
      </w:r>
      <w:r w:rsidRPr="002D423D">
        <w:rPr>
          <w:rStyle w:val="Emphasis"/>
        </w:rPr>
        <w:t>-&gt;</w:t>
      </w:r>
      <w:r>
        <w:rPr>
          <w:rStyle w:val="Emphasis"/>
        </w:rPr>
        <w:t>indocosmo</w:t>
      </w:r>
      <w:r w:rsidRPr="002D423D">
        <w:rPr>
          <w:rStyle w:val="Emphasis"/>
        </w:rPr>
        <w:t>-&gt;</w:t>
      </w:r>
      <w:r>
        <w:rPr>
          <w:rStyle w:val="Emphasis"/>
        </w:rPr>
        <w:t>hrmis</w:t>
      </w:r>
      <w:r w:rsidRPr="002D423D">
        <w:rPr>
          <w:rStyle w:val="Emphasis"/>
        </w:rPr>
        <w:t>-&gt;</w:t>
      </w:r>
      <w:r>
        <w:rPr>
          <w:rStyle w:val="Emphasis"/>
        </w:rPr>
        <w:t>dao</w:t>
      </w:r>
      <w:r w:rsidRPr="002D423D">
        <w:rPr>
          <w:rStyle w:val="Emphasis"/>
        </w:rPr>
        <w:t>-&gt;</w:t>
      </w:r>
      <w:r>
        <w:rPr>
          <w:rStyle w:val="Emphasis"/>
        </w:rPr>
        <w:t>HolidayDAO.java</w:t>
      </w:r>
      <w:r w:rsidRPr="002D423D">
        <w:rPr>
          <w:rStyle w:val="Emphasis"/>
        </w:rPr>
        <w:t>-&gt;</w:t>
      </w:r>
      <w:r>
        <w:rPr>
          <w:rStyle w:val="Emphasis"/>
        </w:rPr>
        <w:t xml:space="preserve"> Double Click or Open</w:t>
      </w:r>
    </w:p>
    <w:p w:rsidR="00396D77" w:rsidRDefault="00396D77" w:rsidP="00396D77">
      <w:pPr>
        <w:numPr>
          <w:ilvl w:val="1"/>
          <w:numId w:val="15"/>
        </w:numPr>
        <w:jc w:val="both"/>
        <w:rPr>
          <w:rStyle w:val="Emphasis"/>
          <w:rFonts w:ascii="Times New Roman" w:hAnsi="Times New Roman" w:cs="Times New Roman"/>
          <w:iCs w:val="0"/>
        </w:rPr>
      </w:pPr>
      <w:r>
        <w:rPr>
          <w:rStyle w:val="Emphasis"/>
          <w:rFonts w:ascii="Times New Roman" w:hAnsi="Times New Roman" w:cs="Times New Roman"/>
          <w:iCs w:val="0"/>
        </w:rPr>
        <w:t>Replace Username &amp; Password value on line 143&amp;144 with the Username &amp; Password that given on the MySQL connection setup.</w:t>
      </w:r>
    </w:p>
    <w:p w:rsidR="00D34AF8" w:rsidRPr="00396D77" w:rsidRDefault="00D34AF8" w:rsidP="00D34AF8">
      <w:pPr>
        <w:numPr>
          <w:ilvl w:val="0"/>
          <w:numId w:val="15"/>
        </w:numPr>
        <w:jc w:val="both"/>
        <w:rPr>
          <w:rStyle w:val="Emphasis"/>
          <w:rFonts w:ascii="Times New Roman" w:hAnsi="Times New Roman" w:cs="Times New Roman"/>
          <w:iCs w:val="0"/>
        </w:rPr>
      </w:pPr>
      <w:r>
        <w:rPr>
          <w:rStyle w:val="Emphasis"/>
          <w:rFonts w:ascii="Times New Roman" w:hAnsi="Times New Roman" w:cs="Times New Roman"/>
          <w:iCs w:val="0"/>
        </w:rPr>
        <w:t>Import Database “</w:t>
      </w:r>
      <w:r w:rsidR="004A0671">
        <w:rPr>
          <w:rStyle w:val="Emphasis"/>
          <w:rFonts w:ascii="Times New Roman" w:hAnsi="Times New Roman" w:cs="Times New Roman"/>
          <w:iCs w:val="0"/>
        </w:rPr>
        <w:t>hrmis</w:t>
      </w:r>
      <w:r>
        <w:rPr>
          <w:rStyle w:val="Emphasis"/>
          <w:rFonts w:ascii="Times New Roman" w:hAnsi="Times New Roman" w:cs="Times New Roman"/>
          <w:iCs w:val="0"/>
        </w:rPr>
        <w:t>” with stored procedure and functions to the new connection</w:t>
      </w:r>
    </w:p>
    <w:p w:rsidR="004A5F47" w:rsidRPr="00D30E22" w:rsidRDefault="004A5F47" w:rsidP="00396D77">
      <w:pPr>
        <w:ind w:left="360"/>
        <w:jc w:val="both"/>
      </w:pPr>
    </w:p>
    <w:p w:rsidR="00D23374" w:rsidRDefault="00FA61C7" w:rsidP="00D23374">
      <w:pPr>
        <w:pStyle w:val="Heading2"/>
        <w:rPr>
          <w:rStyle w:val="Emphasis"/>
          <w:rFonts w:cs="Arial"/>
          <w:iCs/>
          <w:sz w:val="28"/>
        </w:rPr>
      </w:pPr>
      <w:bookmarkStart w:id="11" w:name="_Toc49431984"/>
      <w:r>
        <w:rPr>
          <w:rStyle w:val="Emphasis"/>
          <w:rFonts w:cs="Arial"/>
          <w:iCs/>
          <w:sz w:val="28"/>
        </w:rPr>
        <w:t>Run The Project</w:t>
      </w:r>
      <w:bookmarkEnd w:id="11"/>
    </w:p>
    <w:p w:rsidR="004F30B0" w:rsidRPr="004F02BA" w:rsidRDefault="004F30B0" w:rsidP="004F02BA">
      <w:pPr>
        <w:jc w:val="both"/>
        <w:rPr>
          <w:rStyle w:val="Emphasis"/>
        </w:rPr>
      </w:pPr>
    </w:p>
    <w:p w:rsidR="004F30B0" w:rsidRPr="00B75929" w:rsidRDefault="004F30B0" w:rsidP="004F02BA">
      <w:pPr>
        <w:jc w:val="both"/>
        <w:rPr>
          <w:rStyle w:val="Emphasis"/>
        </w:rPr>
      </w:pPr>
      <w:r w:rsidRPr="00B75929">
        <w:rPr>
          <w:rStyle w:val="Emphasis"/>
        </w:rPr>
        <w:t xml:space="preserve">For running this project we have to run the main </w:t>
      </w:r>
      <w:r w:rsidR="0072772C">
        <w:rPr>
          <w:rStyle w:val="Emphasis"/>
        </w:rPr>
        <w:t>folder</w:t>
      </w:r>
      <w:r w:rsidRPr="00B75929">
        <w:rPr>
          <w:rStyle w:val="Emphasis"/>
        </w:rPr>
        <w:t xml:space="preserve"> “</w:t>
      </w:r>
      <w:r w:rsidR="0072772C">
        <w:rPr>
          <w:rStyle w:val="Emphasis"/>
        </w:rPr>
        <w:t>HRMIS</w:t>
      </w:r>
      <w:r w:rsidRPr="00B75929">
        <w:rPr>
          <w:rStyle w:val="Emphasis"/>
        </w:rPr>
        <w:t xml:space="preserve">” as </w:t>
      </w:r>
      <w:r w:rsidR="0072772C">
        <w:rPr>
          <w:rStyle w:val="Emphasis"/>
        </w:rPr>
        <w:t>Run on Server</w:t>
      </w:r>
      <w:r w:rsidRPr="00B75929">
        <w:rPr>
          <w:rStyle w:val="Emphasis"/>
        </w:rPr>
        <w:t xml:space="preserve"> at the first time run. Then we can use the “run button” of eclipse to run this application.</w:t>
      </w:r>
    </w:p>
    <w:p w:rsidR="007262B0" w:rsidRPr="00B75929" w:rsidRDefault="007262B0" w:rsidP="004F02BA">
      <w:pPr>
        <w:jc w:val="both"/>
        <w:rPr>
          <w:rStyle w:val="Emphasis"/>
        </w:rPr>
      </w:pPr>
    </w:p>
    <w:p w:rsidR="00D04C01" w:rsidRPr="00C91519" w:rsidRDefault="007262B0" w:rsidP="00A56C1B">
      <w:pPr>
        <w:jc w:val="both"/>
        <w:rPr>
          <w:rFonts w:ascii="Calibri" w:hAnsi="Calibri" w:cs="Calibri"/>
          <w:iCs/>
        </w:rPr>
      </w:pPr>
      <w:r w:rsidRPr="00B75929">
        <w:rPr>
          <w:rStyle w:val="Emphasis"/>
        </w:rPr>
        <w:t xml:space="preserve">After running the project we can access it through </w:t>
      </w:r>
      <w:r w:rsidR="00FC50E9" w:rsidRPr="00B75929">
        <w:rPr>
          <w:rStyle w:val="Emphasis"/>
        </w:rPr>
        <w:t>“</w:t>
      </w:r>
      <w:hyperlink r:id="rId9" w:history="1">
        <w:r w:rsidR="00A56C1B">
          <w:rPr>
            <w:rStyle w:val="Hyperlink"/>
          </w:rPr>
          <w:t>http://localhost:8080/HRMIS/</w:t>
        </w:r>
      </w:hyperlink>
      <w:r w:rsidR="00FC50E9" w:rsidRPr="00B75929">
        <w:rPr>
          <w:rStyle w:val="Emphasis"/>
        </w:rPr>
        <w:t>”</w:t>
      </w:r>
      <w:r w:rsidRPr="00B75929">
        <w:rPr>
          <w:rStyle w:val="Emphasis"/>
        </w:rPr>
        <w:t xml:space="preserve"> </w:t>
      </w:r>
      <w:r w:rsidR="00FC50E9" w:rsidRPr="00B75929">
        <w:rPr>
          <w:rStyle w:val="Emphasis"/>
        </w:rPr>
        <w:t>URL</w:t>
      </w:r>
      <w:r w:rsidR="00C00C31" w:rsidRPr="00B75929">
        <w:rPr>
          <w:rStyle w:val="Emphasis"/>
        </w:rPr>
        <w:t xml:space="preserve"> in google chrome</w:t>
      </w:r>
      <w:r w:rsidRPr="00B75929">
        <w:rPr>
          <w:rStyle w:val="Emphasis"/>
        </w:rPr>
        <w:t>.</w:t>
      </w:r>
    </w:p>
    <w:p w:rsidR="00781606" w:rsidRDefault="00C8157D" w:rsidP="009033FA">
      <w:pPr>
        <w:pStyle w:val="Heading1"/>
      </w:pPr>
      <w:bookmarkStart w:id="12" w:name="_Toc49431985"/>
      <w:r>
        <w:t xml:space="preserve">Important </w:t>
      </w:r>
      <w:r w:rsidR="00AA7CEE">
        <w:t>Files and its responsibilities</w:t>
      </w:r>
      <w:bookmarkEnd w:id="12"/>
      <w:r w:rsidR="005C7F1C">
        <w:t xml:space="preserve"> </w:t>
      </w:r>
    </w:p>
    <w:p w:rsidR="005C7F1C" w:rsidRPr="005C7F1C" w:rsidRDefault="00C8157D" w:rsidP="00C8157D">
      <w:pPr>
        <w:jc w:val="both"/>
      </w:pPr>
      <w:r>
        <w:t>This section describes the important files and its responsibilities</w:t>
      </w:r>
      <w:r w:rsidR="00434155">
        <w:t xml:space="preserve">. Important files may be a class </w:t>
      </w:r>
      <w:r w:rsidR="004A273C">
        <w:t xml:space="preserve">file or a properties file or a </w:t>
      </w:r>
      <w:r w:rsidR="00434155">
        <w:t>xml file.</w:t>
      </w:r>
    </w:p>
    <w:p w:rsidR="005C7F1C" w:rsidRDefault="00FA61C7" w:rsidP="005C7F1C">
      <w:pPr>
        <w:pStyle w:val="Heading2"/>
      </w:pPr>
      <w:bookmarkStart w:id="13" w:name="_Ref49269613"/>
      <w:bookmarkStart w:id="14" w:name="_Toc49431986"/>
      <w:r>
        <w:t>A</w:t>
      </w:r>
      <w:r w:rsidR="005C7F1C">
        <w:t>pplication</w:t>
      </w:r>
      <w:r w:rsidR="00C56B6E">
        <w:t xml:space="preserve"> </w:t>
      </w:r>
      <w:r w:rsidR="005C7F1C">
        <w:t>properties</w:t>
      </w:r>
      <w:bookmarkEnd w:id="13"/>
      <w:bookmarkEnd w:id="14"/>
    </w:p>
    <w:p w:rsidR="005C7F1C" w:rsidRPr="00A820A3" w:rsidRDefault="005C7F1C" w:rsidP="005C7F1C">
      <w:pPr>
        <w:rPr>
          <w:rStyle w:val="Emphasis"/>
        </w:rPr>
      </w:pPr>
      <w:r w:rsidRPr="00A820A3">
        <w:rPr>
          <w:rStyle w:val="Emphasis"/>
        </w:rPr>
        <w:t>Filename: “</w:t>
      </w:r>
      <w:r w:rsidR="005F720E">
        <w:rPr>
          <w:rStyle w:val="Emphasis"/>
        </w:rPr>
        <w:t>HRMIS-servlet.xml</w:t>
      </w:r>
      <w:r w:rsidRPr="00A820A3">
        <w:rPr>
          <w:rStyle w:val="Emphasis"/>
        </w:rPr>
        <w:t>”</w:t>
      </w:r>
      <w:r w:rsidR="005F720E">
        <w:rPr>
          <w:rStyle w:val="Emphasis"/>
        </w:rPr>
        <w:t>,”</w:t>
      </w:r>
      <w:r w:rsidR="005F720E" w:rsidRPr="005F720E">
        <w:rPr>
          <w:rStyle w:val="Emphasis"/>
        </w:rPr>
        <w:t xml:space="preserve"> </w:t>
      </w:r>
      <w:r w:rsidR="005F720E">
        <w:rPr>
          <w:rStyle w:val="Emphasis"/>
        </w:rPr>
        <w:t>HolidayDAO.java”</w:t>
      </w:r>
    </w:p>
    <w:p w:rsidR="001C765B" w:rsidRPr="00A820A3" w:rsidRDefault="001C765B" w:rsidP="005C7F1C">
      <w:pPr>
        <w:rPr>
          <w:rStyle w:val="Emphasis"/>
        </w:rPr>
      </w:pPr>
    </w:p>
    <w:p w:rsidR="001C765B" w:rsidRPr="00A820A3" w:rsidRDefault="00434155" w:rsidP="001C765B">
      <w:pPr>
        <w:suppressAutoHyphens w:val="0"/>
        <w:autoSpaceDE w:val="0"/>
        <w:autoSpaceDN w:val="0"/>
        <w:adjustRightInd w:val="0"/>
        <w:rPr>
          <w:rStyle w:val="Emphasis"/>
        </w:rPr>
      </w:pPr>
      <w:r w:rsidRPr="00A820A3">
        <w:rPr>
          <w:rStyle w:val="Emphasis"/>
        </w:rPr>
        <w:t>This file is used to give the important settings to this application.</w:t>
      </w:r>
      <w:r w:rsidR="001C765B" w:rsidRPr="00A820A3">
        <w:rPr>
          <w:rStyle w:val="Emphasis"/>
        </w:rPr>
        <w:t xml:space="preserve"> Settings includes database properties, maximum file size etc.</w:t>
      </w:r>
    </w:p>
    <w:p w:rsidR="005C7F1C" w:rsidRDefault="005C7F1C" w:rsidP="005C7F1C"/>
    <w:p w:rsidR="00B176A8" w:rsidRDefault="00B176A8" w:rsidP="00B176A8">
      <w:pPr>
        <w:pStyle w:val="Heading1"/>
      </w:pPr>
      <w:bookmarkStart w:id="15" w:name="_Toc49431987"/>
      <w:r>
        <w:t>Building the project</w:t>
      </w:r>
      <w:bookmarkEnd w:id="15"/>
    </w:p>
    <w:p w:rsidR="00B176A8" w:rsidRDefault="00B176A8" w:rsidP="00A820A3">
      <w:pPr>
        <w:jc w:val="both"/>
      </w:pPr>
      <w:r>
        <w:t>For deploying this application on the server we need to create the application build file. Creating build from eclipse IDE is mentioned here.</w:t>
      </w:r>
    </w:p>
    <w:p w:rsidR="00441FDF" w:rsidRDefault="00441FDF" w:rsidP="00B176A8"/>
    <w:p w:rsidR="00441FDF" w:rsidRDefault="00441FDF" w:rsidP="00B176A8">
      <w:r>
        <w:t xml:space="preserve">Right click on </w:t>
      </w:r>
      <w:r w:rsidR="00457345">
        <w:t>root directory</w:t>
      </w:r>
      <w:r w:rsidR="005D66BB">
        <w:t xml:space="preserve"> </w:t>
      </w:r>
      <w:r w:rsidR="002B13CB">
        <w:t>-&gt;</w:t>
      </w:r>
      <w:r w:rsidR="005D66BB">
        <w:t xml:space="preserve"> </w:t>
      </w:r>
      <w:r w:rsidR="002B13CB">
        <w:t xml:space="preserve">Run as </w:t>
      </w:r>
      <w:r w:rsidR="005D66BB">
        <w:t xml:space="preserve">-&gt; </w:t>
      </w:r>
      <w:r w:rsidR="002B13CB">
        <w:t>maven bui</w:t>
      </w:r>
      <w:r w:rsidR="00F92C41">
        <w:t>l</w:t>
      </w:r>
      <w:r w:rsidR="002B13CB">
        <w:t>d</w:t>
      </w:r>
    </w:p>
    <w:p w:rsidR="0026291B" w:rsidRDefault="0026291B" w:rsidP="00B176A8"/>
    <w:p w:rsidR="0026291B" w:rsidRDefault="00F8110F" w:rsidP="00B176A8">
      <w:r>
        <w:t>Type “</w:t>
      </w:r>
      <w:r w:rsidR="0026291B">
        <w:t xml:space="preserve">clean </w:t>
      </w:r>
      <w:r w:rsidR="00134A0B">
        <w:t>install</w:t>
      </w:r>
      <w:r>
        <w:t>” in goals.</w:t>
      </w:r>
    </w:p>
    <w:p w:rsidR="00F8110F" w:rsidRDefault="00F8110F" w:rsidP="00B176A8"/>
    <w:p w:rsidR="00F8110F" w:rsidRDefault="009566D3" w:rsidP="00B176A8">
      <w:r>
        <w:rPr>
          <w:noProof/>
          <w:lang w:val="en-US" w:eastAsia="ja-JP"/>
        </w:rPr>
        <w:lastRenderedPageBreak/>
        <w:drawing>
          <wp:inline distT="0" distB="0" distL="0" distR="0">
            <wp:extent cx="5724525" cy="4552950"/>
            <wp:effectExtent l="19050" t="0" r="9525" b="0"/>
            <wp:docPr id="2"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pic:cNvPicPr>
                      <a:picLocks noChangeAspect="1" noChangeArrowheads="1"/>
                    </pic:cNvPicPr>
                  </pic:nvPicPr>
                  <pic:blipFill>
                    <a:blip r:embed="rId10"/>
                    <a:srcRect/>
                    <a:stretch>
                      <a:fillRect/>
                    </a:stretch>
                  </pic:blipFill>
                  <pic:spPr bwMode="auto">
                    <a:xfrm>
                      <a:off x="0" y="0"/>
                      <a:ext cx="5724525" cy="4552950"/>
                    </a:xfrm>
                    <a:prstGeom prst="rect">
                      <a:avLst/>
                    </a:prstGeom>
                    <a:noFill/>
                    <a:ln w="9525">
                      <a:noFill/>
                      <a:miter lim="800000"/>
                      <a:headEnd/>
                      <a:tailEnd/>
                    </a:ln>
                  </pic:spPr>
                </pic:pic>
              </a:graphicData>
            </a:graphic>
          </wp:inline>
        </w:drawing>
      </w:r>
    </w:p>
    <w:p w:rsidR="0026291B" w:rsidRDefault="0026291B" w:rsidP="00B176A8"/>
    <w:p w:rsidR="006D0703" w:rsidRDefault="0026291B" w:rsidP="00B176A8">
      <w:r>
        <w:t xml:space="preserve">then the </w:t>
      </w:r>
      <w:r w:rsidR="00F8110F">
        <w:t>click apply ,</w:t>
      </w:r>
      <w:r w:rsidR="006D0703">
        <w:t xml:space="preserve"> </w:t>
      </w:r>
      <w:r w:rsidR="00F8110F">
        <w:t>run buttons.</w:t>
      </w:r>
      <w:r w:rsidR="006D0703">
        <w:t xml:space="preserve"> After building the application you can see “build success” message in the console.</w:t>
      </w:r>
      <w:r w:rsidR="0004018E">
        <w:t xml:space="preserve"> The build file will be generated in /target folder</w:t>
      </w:r>
      <w:r w:rsidR="00E966EC">
        <w:t>.</w:t>
      </w:r>
    </w:p>
    <w:p w:rsidR="00B176A8" w:rsidRDefault="006D0703" w:rsidP="00B176A8">
      <w:r>
        <w:t xml:space="preserve"> </w:t>
      </w:r>
    </w:p>
    <w:p w:rsidR="00B176A8" w:rsidRPr="00B176A8" w:rsidRDefault="00B176A8" w:rsidP="00B176A8"/>
    <w:p w:rsidR="00B176A8" w:rsidRDefault="00C56B6E" w:rsidP="00A820A3">
      <w:pPr>
        <w:pStyle w:val="Heading1"/>
        <w:jc w:val="both"/>
      </w:pPr>
      <w:bookmarkStart w:id="16" w:name="_Toc49431988"/>
      <w:r>
        <w:t xml:space="preserve">Application </w:t>
      </w:r>
      <w:r w:rsidR="00B176A8">
        <w:t>Deployment</w:t>
      </w:r>
      <w:bookmarkEnd w:id="16"/>
    </w:p>
    <w:p w:rsidR="00ED48D9" w:rsidRDefault="00ED48D9" w:rsidP="00A820A3">
      <w:pPr>
        <w:jc w:val="both"/>
      </w:pPr>
      <w:r>
        <w:t>For deploying an application, we have to upload the build file to the tomcat’s webapps folder. Tomcat will automatically extract the files immediately. If you done any changes in property file, the you must restart the server to reflect the changes.</w:t>
      </w:r>
    </w:p>
    <w:p w:rsidR="00A23E70" w:rsidRDefault="00A23E70" w:rsidP="00ED48D9"/>
    <w:p w:rsidR="00A23E70" w:rsidRDefault="00C2480A" w:rsidP="00ED48D9">
      <w:r>
        <w:t>Command for restart</w:t>
      </w:r>
      <w:r w:rsidR="008B37D0">
        <w:t>ing the server is “</w:t>
      </w:r>
      <w:r>
        <w:t>service tomcat8 restart;</w:t>
      </w:r>
      <w:r w:rsidR="008B37D0">
        <w:t xml:space="preserve">”. </w:t>
      </w:r>
      <w:r w:rsidR="00DF11FF">
        <w:t xml:space="preserve">This may vary with your OS </w:t>
      </w:r>
      <w:r w:rsidR="008B37D0">
        <w:t xml:space="preserve">where </w:t>
      </w:r>
      <w:r w:rsidR="00DF11FF">
        <w:t xml:space="preserve">the tomcat is </w:t>
      </w:r>
      <w:r w:rsidR="008B37D0">
        <w:t>installed.</w:t>
      </w:r>
    </w:p>
    <w:p w:rsidR="00A811AD" w:rsidRDefault="00A811AD" w:rsidP="00ED48D9"/>
    <w:p w:rsidR="00A811AD" w:rsidRDefault="00A811AD" w:rsidP="00ED48D9"/>
    <w:p w:rsidR="00A811AD" w:rsidRDefault="00A811AD" w:rsidP="00A811AD">
      <w:pPr>
        <w:pStyle w:val="Heading1"/>
      </w:pPr>
      <w:bookmarkStart w:id="17" w:name="_Toc49431989"/>
      <w:r>
        <w:t>DB STRucture</w:t>
      </w:r>
      <w:bookmarkEnd w:id="17"/>
    </w:p>
    <w:p w:rsidR="00A811AD" w:rsidRDefault="00A811AD" w:rsidP="00A811AD">
      <w:r>
        <w:t>This section describes the structure about the database</w:t>
      </w:r>
      <w:r w:rsidR="006D438C">
        <w:t xml:space="preserve"> of “HRMIS”.</w:t>
      </w:r>
    </w:p>
    <w:p w:rsidR="00A811AD" w:rsidRDefault="00A811AD" w:rsidP="00A811AD"/>
    <w:p w:rsidR="00A811AD" w:rsidRDefault="00A811AD" w:rsidP="00A811AD">
      <w:pPr>
        <w:pStyle w:val="Heading2"/>
      </w:pPr>
      <w:bookmarkStart w:id="18" w:name="_Toc49431990"/>
      <w:r>
        <w:lastRenderedPageBreak/>
        <w:t>Tables</w:t>
      </w:r>
      <w:bookmarkEnd w:id="18"/>
    </w:p>
    <w:p w:rsidR="00A811AD" w:rsidRDefault="00A811AD" w:rsidP="00A811AD">
      <w:r>
        <w:t>“hrmis” database have various number of tables, stored procedure and a function which will be described in the following</w:t>
      </w:r>
      <w:r w:rsidR="001704A0">
        <w:t>.</w:t>
      </w:r>
    </w:p>
    <w:p w:rsidR="00A811AD" w:rsidRDefault="00A811AD" w:rsidP="00A811AD"/>
    <w:p w:rsidR="00A811AD" w:rsidRDefault="00A811AD" w:rsidP="00A811AD">
      <w:pPr>
        <w:numPr>
          <w:ilvl w:val="0"/>
          <w:numId w:val="17"/>
        </w:numPr>
      </w:pPr>
      <w:r>
        <w:t>employee</w:t>
      </w:r>
      <w:r>
        <w:tab/>
      </w:r>
      <w:r>
        <w:tab/>
      </w:r>
      <w:r w:rsidR="0017337F">
        <w:tab/>
      </w:r>
      <w:r>
        <w:t xml:space="preserve">: </w:t>
      </w:r>
      <w:r w:rsidR="0017337F">
        <w:tab/>
      </w:r>
      <w:r>
        <w:t>To store employee personal and professional details including authentication</w:t>
      </w:r>
    </w:p>
    <w:p w:rsidR="00A811AD" w:rsidRDefault="0017337F" w:rsidP="00A811AD">
      <w:pPr>
        <w:numPr>
          <w:ilvl w:val="0"/>
          <w:numId w:val="17"/>
        </w:numPr>
      </w:pPr>
      <w:r>
        <w:t>approver_tbl</w:t>
      </w:r>
      <w:r>
        <w:tab/>
      </w:r>
      <w:r>
        <w:tab/>
      </w:r>
      <w:r>
        <w:tab/>
        <w:t>:</w:t>
      </w:r>
      <w:r>
        <w:tab/>
      </w:r>
      <w:r w:rsidR="00A811AD">
        <w:t>To map each and every approvers to employees and theitr levels</w:t>
      </w:r>
    </w:p>
    <w:p w:rsidR="00A811AD" w:rsidRDefault="00A811AD" w:rsidP="00A811AD">
      <w:pPr>
        <w:numPr>
          <w:ilvl w:val="0"/>
          <w:numId w:val="17"/>
        </w:numPr>
      </w:pPr>
      <w:r>
        <w:t>child</w:t>
      </w:r>
      <w:r w:rsidR="0017337F">
        <w:tab/>
      </w:r>
      <w:r w:rsidR="0017337F">
        <w:tab/>
      </w:r>
      <w:r w:rsidR="0017337F">
        <w:tab/>
      </w:r>
      <w:r w:rsidR="0017337F">
        <w:tab/>
        <w:t>:</w:t>
      </w:r>
      <w:r w:rsidR="0017337F">
        <w:tab/>
      </w:r>
      <w:r>
        <w:t>To store the child details of every employee</w:t>
      </w:r>
    </w:p>
    <w:p w:rsidR="00A811AD" w:rsidRDefault="0017337F" w:rsidP="00A811AD">
      <w:pPr>
        <w:numPr>
          <w:ilvl w:val="0"/>
          <w:numId w:val="17"/>
        </w:numPr>
      </w:pPr>
      <w:r>
        <w:t>client_project_tbl</w:t>
      </w:r>
      <w:r>
        <w:tab/>
      </w:r>
      <w:r>
        <w:tab/>
        <w:t>:</w:t>
      </w:r>
      <w:r>
        <w:tab/>
      </w:r>
      <w:r w:rsidR="00A811AD">
        <w:t>To store the projects in various clients</w:t>
      </w:r>
    </w:p>
    <w:p w:rsidR="00A811AD" w:rsidRDefault="0017337F" w:rsidP="00A811AD">
      <w:pPr>
        <w:numPr>
          <w:ilvl w:val="0"/>
          <w:numId w:val="17"/>
        </w:numPr>
      </w:pPr>
      <w:r>
        <w:t>client_tbl</w:t>
      </w:r>
      <w:r>
        <w:tab/>
      </w:r>
      <w:r>
        <w:tab/>
      </w:r>
      <w:r>
        <w:tab/>
        <w:t>:</w:t>
      </w:r>
      <w:r>
        <w:tab/>
        <w:t>To store the details of clients</w:t>
      </w:r>
    </w:p>
    <w:p w:rsidR="0017337F" w:rsidRDefault="0017337F" w:rsidP="00A811AD">
      <w:pPr>
        <w:numPr>
          <w:ilvl w:val="0"/>
          <w:numId w:val="17"/>
        </w:numPr>
      </w:pPr>
      <w:r>
        <w:t>designation</w:t>
      </w:r>
      <w:r>
        <w:tab/>
      </w:r>
      <w:r>
        <w:tab/>
      </w:r>
      <w:r>
        <w:tab/>
        <w:t>:</w:t>
      </w:r>
      <w:r>
        <w:tab/>
        <w:t>To store the designations</w:t>
      </w:r>
    </w:p>
    <w:p w:rsidR="0017337F" w:rsidRDefault="0017337F" w:rsidP="00A811AD">
      <w:pPr>
        <w:numPr>
          <w:ilvl w:val="0"/>
          <w:numId w:val="17"/>
        </w:numPr>
      </w:pPr>
      <w:r>
        <w:t>education</w:t>
      </w:r>
      <w:r>
        <w:tab/>
      </w:r>
      <w:r>
        <w:tab/>
      </w:r>
      <w:r>
        <w:tab/>
        <w:t>:</w:t>
      </w:r>
      <w:r>
        <w:tab/>
        <w:t>To store the education details of every employee</w:t>
      </w:r>
    </w:p>
    <w:p w:rsidR="0017337F" w:rsidRDefault="0017337F" w:rsidP="00A811AD">
      <w:pPr>
        <w:numPr>
          <w:ilvl w:val="0"/>
          <w:numId w:val="17"/>
        </w:numPr>
      </w:pPr>
      <w:r>
        <w:t>holiday_date</w:t>
      </w:r>
      <w:r>
        <w:tab/>
      </w:r>
      <w:r>
        <w:tab/>
      </w:r>
      <w:r>
        <w:tab/>
        <w:t>:</w:t>
      </w:r>
      <w:r>
        <w:tab/>
        <w:t>To store the details of exact holidays with dates</w:t>
      </w:r>
    </w:p>
    <w:p w:rsidR="0017337F" w:rsidRDefault="0017337F" w:rsidP="00A811AD">
      <w:pPr>
        <w:numPr>
          <w:ilvl w:val="0"/>
          <w:numId w:val="17"/>
        </w:numPr>
      </w:pPr>
      <w:r>
        <w:t>holiday_tbl</w:t>
      </w:r>
      <w:r>
        <w:tab/>
      </w:r>
      <w:r>
        <w:tab/>
      </w:r>
      <w:r>
        <w:tab/>
        <w:t>:</w:t>
      </w:r>
      <w:r>
        <w:tab/>
        <w:t>To store the holiday generalisation(ex:ICS Holidays)</w:t>
      </w:r>
    </w:p>
    <w:p w:rsidR="0017337F" w:rsidRDefault="0017337F" w:rsidP="00A811AD">
      <w:pPr>
        <w:numPr>
          <w:ilvl w:val="0"/>
          <w:numId w:val="17"/>
        </w:numPr>
      </w:pPr>
      <w:r w:rsidRPr="0017337F">
        <w:t>hrmis_announcement_tbl</w:t>
      </w:r>
      <w:r>
        <w:tab/>
        <w:t>:</w:t>
      </w:r>
      <w:r>
        <w:tab/>
        <w:t>To store the announcement details</w:t>
      </w:r>
    </w:p>
    <w:p w:rsidR="0017337F" w:rsidRDefault="0017337F" w:rsidP="00A811AD">
      <w:pPr>
        <w:numPr>
          <w:ilvl w:val="0"/>
          <w:numId w:val="17"/>
        </w:numPr>
      </w:pPr>
      <w:r w:rsidRPr="0017337F">
        <w:t>hrmis_leave_application_tbl</w:t>
      </w:r>
      <w:r>
        <w:tab/>
        <w:t>:</w:t>
      </w:r>
      <w:r>
        <w:tab/>
        <w:t>To store each leave application details whren it is applied</w:t>
      </w:r>
    </w:p>
    <w:p w:rsidR="0017337F" w:rsidRDefault="0017337F" w:rsidP="00A811AD">
      <w:pPr>
        <w:numPr>
          <w:ilvl w:val="0"/>
          <w:numId w:val="17"/>
        </w:numPr>
      </w:pPr>
      <w:r w:rsidRPr="0017337F">
        <w:t>hrmis_leave_history_tbl</w:t>
      </w:r>
      <w:r>
        <w:tab/>
        <w:t>:</w:t>
      </w:r>
      <w:r>
        <w:tab/>
        <w:t>To store the history of each application process</w:t>
      </w:r>
    </w:p>
    <w:p w:rsidR="0017337F" w:rsidRDefault="0017337F" w:rsidP="00A811AD">
      <w:pPr>
        <w:numPr>
          <w:ilvl w:val="0"/>
          <w:numId w:val="17"/>
        </w:numPr>
      </w:pPr>
      <w:r>
        <w:t>leave_status</w:t>
      </w:r>
      <w:r>
        <w:tab/>
      </w:r>
      <w:r>
        <w:tab/>
      </w:r>
      <w:r>
        <w:tab/>
        <w:t>:</w:t>
      </w:r>
      <w:r>
        <w:tab/>
        <w:t>To store the flags related to leave status</w:t>
      </w:r>
    </w:p>
    <w:p w:rsidR="0017337F" w:rsidRDefault="0017337F" w:rsidP="00A811AD">
      <w:pPr>
        <w:numPr>
          <w:ilvl w:val="0"/>
          <w:numId w:val="17"/>
        </w:numPr>
      </w:pPr>
      <w:r>
        <w:t>leaveallocation_tbl</w:t>
      </w:r>
      <w:r>
        <w:tab/>
      </w:r>
      <w:r>
        <w:tab/>
        <w:t>:</w:t>
      </w:r>
      <w:r>
        <w:tab/>
        <w:t>To store the details regarding leave allocation</w:t>
      </w:r>
    </w:p>
    <w:p w:rsidR="0017337F" w:rsidRDefault="0017337F" w:rsidP="00A811AD">
      <w:pPr>
        <w:numPr>
          <w:ilvl w:val="0"/>
          <w:numId w:val="17"/>
        </w:numPr>
      </w:pPr>
      <w:r>
        <w:t>leavetype_tbl</w:t>
      </w:r>
      <w:r>
        <w:tab/>
      </w:r>
      <w:r>
        <w:tab/>
      </w:r>
      <w:r>
        <w:tab/>
        <w:t>:</w:t>
      </w:r>
      <w:r>
        <w:tab/>
        <w:t>To store the details of leave types</w:t>
      </w:r>
    </w:p>
    <w:p w:rsidR="0017337F" w:rsidRDefault="0017337F" w:rsidP="00A811AD">
      <w:pPr>
        <w:numPr>
          <w:ilvl w:val="0"/>
          <w:numId w:val="17"/>
        </w:numPr>
      </w:pPr>
      <w:r>
        <w:t>location</w:t>
      </w:r>
      <w:r>
        <w:tab/>
      </w:r>
      <w:r>
        <w:tab/>
      </w:r>
      <w:r>
        <w:tab/>
        <w:t>:</w:t>
      </w:r>
      <w:r>
        <w:tab/>
        <w:t>To store the locations</w:t>
      </w:r>
    </w:p>
    <w:p w:rsidR="0017337F" w:rsidRDefault="0017337F" w:rsidP="00A811AD">
      <w:pPr>
        <w:numPr>
          <w:ilvl w:val="0"/>
          <w:numId w:val="17"/>
        </w:numPr>
      </w:pPr>
      <w:r>
        <w:t>personal</w:t>
      </w:r>
      <w:r>
        <w:tab/>
      </w:r>
      <w:r>
        <w:tab/>
      </w:r>
      <w:r>
        <w:tab/>
        <w:t>:</w:t>
      </w:r>
      <w:r>
        <w:tab/>
        <w:t>To store the personal details of employees</w:t>
      </w:r>
    </w:p>
    <w:p w:rsidR="0017337F" w:rsidRDefault="0017337F" w:rsidP="00A811AD">
      <w:pPr>
        <w:numPr>
          <w:ilvl w:val="0"/>
          <w:numId w:val="17"/>
        </w:numPr>
      </w:pPr>
      <w:r>
        <w:t>profession</w:t>
      </w:r>
      <w:r>
        <w:tab/>
      </w:r>
      <w:r>
        <w:tab/>
      </w:r>
      <w:r>
        <w:tab/>
        <w:t>:</w:t>
      </w:r>
      <w:r>
        <w:tab/>
        <w:t>To store the professional details of employees</w:t>
      </w:r>
    </w:p>
    <w:p w:rsidR="0017337F" w:rsidRDefault="0017337F" w:rsidP="00A811AD">
      <w:pPr>
        <w:numPr>
          <w:ilvl w:val="0"/>
          <w:numId w:val="17"/>
        </w:numPr>
      </w:pPr>
      <w:r>
        <w:t>project_manaqger_tbl</w:t>
      </w:r>
      <w:r>
        <w:tab/>
      </w:r>
      <w:r>
        <w:tab/>
        <w:t>:</w:t>
      </w:r>
      <w:r>
        <w:tab/>
        <w:t>To store project managers</w:t>
      </w:r>
    </w:p>
    <w:p w:rsidR="0017337F" w:rsidRDefault="0017337F" w:rsidP="00A811AD">
      <w:pPr>
        <w:numPr>
          <w:ilvl w:val="0"/>
          <w:numId w:val="17"/>
        </w:numPr>
      </w:pPr>
      <w:r>
        <w:t>sibling</w:t>
      </w:r>
      <w:r>
        <w:tab/>
      </w:r>
      <w:r>
        <w:tab/>
      </w:r>
      <w:r>
        <w:tab/>
      </w:r>
      <w:r>
        <w:tab/>
        <w:t>:</w:t>
      </w:r>
      <w:r>
        <w:tab/>
        <w:t>To store siblings of employees</w:t>
      </w:r>
    </w:p>
    <w:p w:rsidR="0017337F" w:rsidRDefault="0017337F" w:rsidP="0017337F">
      <w:pPr>
        <w:numPr>
          <w:ilvl w:val="0"/>
          <w:numId w:val="17"/>
        </w:numPr>
      </w:pPr>
      <w:r>
        <w:t>work_report_tbl</w:t>
      </w:r>
      <w:r>
        <w:tab/>
      </w:r>
      <w:r>
        <w:tab/>
        <w:t>:</w:t>
      </w:r>
      <w:r>
        <w:tab/>
        <w:t>To store work details of employees</w:t>
      </w:r>
    </w:p>
    <w:p w:rsidR="00E01C95" w:rsidRDefault="00E01C95" w:rsidP="00E01C95"/>
    <w:p w:rsidR="00E01C95" w:rsidRDefault="00E01C95" w:rsidP="00E01C95">
      <w:r>
        <w:t>For more structure and details of the database refer SDD of the “HRMIS”.</w:t>
      </w:r>
    </w:p>
    <w:p w:rsidR="004E7256" w:rsidRDefault="004E7256" w:rsidP="00E01C95"/>
    <w:p w:rsidR="004E7256" w:rsidRDefault="004E7256" w:rsidP="004E7256">
      <w:pPr>
        <w:pStyle w:val="Heading1"/>
      </w:pPr>
      <w:bookmarkStart w:id="19" w:name="_Toc49431991"/>
      <w:r>
        <w:t>CODING STRUCTURE</w:t>
      </w:r>
      <w:bookmarkEnd w:id="19"/>
    </w:p>
    <w:p w:rsidR="004E7256" w:rsidRDefault="004E7256" w:rsidP="004E7256">
      <w:r>
        <w:t>This section refers the structure of coding</w:t>
      </w:r>
    </w:p>
    <w:p w:rsidR="004E7256" w:rsidRDefault="004E7256" w:rsidP="004E7256">
      <w:pPr>
        <w:pStyle w:val="Heading2"/>
      </w:pPr>
      <w:bookmarkStart w:id="20" w:name="_Toc49431992"/>
      <w:r>
        <w:t>Java CODE</w:t>
      </w:r>
      <w:bookmarkEnd w:id="20"/>
    </w:p>
    <w:p w:rsidR="004E7256" w:rsidRDefault="004E7256" w:rsidP="004E7256">
      <w:r>
        <w:t>Following path will lead to the java codes directory</w:t>
      </w:r>
      <w:r w:rsidR="004817BE">
        <w:t>.</w:t>
      </w:r>
    </w:p>
    <w:p w:rsidR="004E7256" w:rsidRDefault="004E7256" w:rsidP="004E7256">
      <w:pPr>
        <w:rPr>
          <w:rStyle w:val="Emphasis"/>
        </w:rPr>
      </w:pPr>
      <w:r>
        <w:t>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java</w:t>
      </w:r>
      <w:r w:rsidRPr="002D423D">
        <w:rPr>
          <w:rStyle w:val="Emphasis"/>
        </w:rPr>
        <w:t>-&gt;</w:t>
      </w:r>
      <w:r>
        <w:rPr>
          <w:rStyle w:val="Emphasis"/>
        </w:rPr>
        <w:t>com</w:t>
      </w:r>
      <w:r w:rsidRPr="002D423D">
        <w:rPr>
          <w:rStyle w:val="Emphasis"/>
        </w:rPr>
        <w:t>-&gt;</w:t>
      </w:r>
      <w:r>
        <w:rPr>
          <w:rStyle w:val="Emphasis"/>
        </w:rPr>
        <w:t>indocosmo</w:t>
      </w:r>
      <w:r w:rsidRPr="002D423D">
        <w:rPr>
          <w:rStyle w:val="Emphasis"/>
        </w:rPr>
        <w:t>-&gt;</w:t>
      </w:r>
      <w:r>
        <w:rPr>
          <w:rStyle w:val="Emphasis"/>
        </w:rPr>
        <w:t>hrmis</w:t>
      </w:r>
      <w:r w:rsidRPr="002D423D">
        <w:rPr>
          <w:rStyle w:val="Emphasis"/>
        </w:rPr>
        <w:t>-&gt;</w:t>
      </w:r>
    </w:p>
    <w:p w:rsidR="004E7256" w:rsidRDefault="004E7256" w:rsidP="004E7256">
      <w:pPr>
        <w:rPr>
          <w:rStyle w:val="Emphasis"/>
        </w:rPr>
      </w:pPr>
      <w:r>
        <w:rPr>
          <w:rStyle w:val="Emphasis"/>
        </w:rPr>
        <w:t>There are 3 types of main directories which are</w:t>
      </w:r>
    </w:p>
    <w:p w:rsidR="004E7256" w:rsidRDefault="004E7256" w:rsidP="004E7256">
      <w:pPr>
        <w:pStyle w:val="ListParagraph"/>
        <w:numPr>
          <w:ilvl w:val="0"/>
          <w:numId w:val="18"/>
        </w:numPr>
      </w:pPr>
      <w:r>
        <w:t>Bean</w:t>
      </w:r>
      <w:r>
        <w:tab/>
      </w:r>
      <w:r>
        <w:tab/>
        <w:t>:</w:t>
      </w:r>
      <w:r>
        <w:tab/>
        <w:t>Used to store the bean classes</w:t>
      </w:r>
      <w:r w:rsidR="00243918">
        <w:t>.</w:t>
      </w:r>
      <w:r>
        <w:t>(classes used to pass values through getters and setters)</w:t>
      </w:r>
    </w:p>
    <w:p w:rsidR="004E7256" w:rsidRDefault="004E7256" w:rsidP="004E7256">
      <w:pPr>
        <w:pStyle w:val="ListParagraph"/>
        <w:numPr>
          <w:ilvl w:val="0"/>
          <w:numId w:val="18"/>
        </w:numPr>
      </w:pPr>
      <w:r>
        <w:t>Controller</w:t>
      </w:r>
      <w:r>
        <w:tab/>
        <w:t>:</w:t>
      </w:r>
      <w:r>
        <w:tab/>
        <w:t>Used to store controll classes(classes used to connect between database connection codes and UI</w:t>
      </w:r>
      <w:r w:rsidR="00E939D0">
        <w:t>.</w:t>
      </w:r>
    </w:p>
    <w:p w:rsidR="004E7256" w:rsidRDefault="004E7256" w:rsidP="004E7256">
      <w:pPr>
        <w:pStyle w:val="ListParagraph"/>
        <w:numPr>
          <w:ilvl w:val="0"/>
          <w:numId w:val="18"/>
        </w:numPr>
      </w:pPr>
      <w:r>
        <w:t>Dao</w:t>
      </w:r>
      <w:r>
        <w:tab/>
      </w:r>
      <w:r>
        <w:tab/>
        <w:t>:</w:t>
      </w:r>
      <w:r>
        <w:tab/>
        <w:t xml:space="preserve">Used to store </w:t>
      </w:r>
      <w:r w:rsidR="003505E7">
        <w:t>UI and database value transmission codes</w:t>
      </w:r>
      <w:r w:rsidR="00E939D0">
        <w:t>.</w:t>
      </w:r>
    </w:p>
    <w:p w:rsidR="00FB1A7F" w:rsidRDefault="00FB1A7F" w:rsidP="00FB1A7F">
      <w:pPr>
        <w:pStyle w:val="Heading2"/>
      </w:pPr>
      <w:bookmarkStart w:id="21" w:name="_Toc49431993"/>
      <w:r>
        <w:lastRenderedPageBreak/>
        <w:t>ui code</w:t>
      </w:r>
      <w:bookmarkEnd w:id="21"/>
    </w:p>
    <w:p w:rsidR="00FB1A7F" w:rsidRDefault="00FB1A7F" w:rsidP="00FB1A7F">
      <w:r>
        <w:t>This section refers the user interface codes of “HRMIS”.</w:t>
      </w:r>
    </w:p>
    <w:p w:rsidR="00FB1A7F" w:rsidRDefault="00FB1A7F" w:rsidP="00FB1A7F"/>
    <w:p w:rsidR="00FB1A7F" w:rsidRDefault="00FB1A7F" w:rsidP="00FB1A7F">
      <w:pPr>
        <w:rPr>
          <w:rStyle w:val="Emphasis"/>
        </w:rPr>
      </w:pPr>
      <w:r>
        <w:t>UI codes of the “HRMIS” are stored in 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webapp</w:t>
      </w:r>
      <w:r w:rsidRPr="002D423D">
        <w:rPr>
          <w:rStyle w:val="Emphasis"/>
        </w:rPr>
        <w:t>-&gt;</w:t>
      </w:r>
    </w:p>
    <w:p w:rsidR="00FB1A7F" w:rsidRDefault="00FB1A7F" w:rsidP="00FB1A7F">
      <w:pPr>
        <w:rPr>
          <w:rStyle w:val="Emphasis"/>
        </w:rPr>
      </w:pPr>
    </w:p>
    <w:p w:rsidR="00FB1A7F" w:rsidRDefault="00FB1A7F" w:rsidP="00FB1A7F">
      <w:pPr>
        <w:pStyle w:val="ListParagraph"/>
        <w:numPr>
          <w:ilvl w:val="0"/>
          <w:numId w:val="20"/>
        </w:numPr>
        <w:rPr>
          <w:rFonts w:ascii="Calibri" w:hAnsi="Calibri" w:cs="Calibri"/>
          <w:iCs/>
        </w:rPr>
      </w:pPr>
      <w:r>
        <w:rPr>
          <w:rFonts w:ascii="Calibri" w:hAnsi="Calibri" w:cs="Calibri"/>
          <w:iCs/>
        </w:rPr>
        <w:t>Resources</w:t>
      </w:r>
      <w:r>
        <w:rPr>
          <w:rFonts w:ascii="Calibri" w:hAnsi="Calibri" w:cs="Calibri"/>
          <w:iCs/>
        </w:rPr>
        <w:tab/>
        <w:t>:</w:t>
      </w:r>
      <w:r>
        <w:rPr>
          <w:rFonts w:ascii="Calibri" w:hAnsi="Calibri" w:cs="Calibri"/>
          <w:iCs/>
        </w:rPr>
        <w:tab/>
        <w:t>This directory has commonly used UI elements such as css files,fonts,scripts and images including the dash board and sidebar of both modules(admin&amp;employee).</w:t>
      </w:r>
    </w:p>
    <w:p w:rsidR="00FB1A7F" w:rsidRPr="00FB1A7F" w:rsidRDefault="00FB1A7F" w:rsidP="00FB1A7F">
      <w:pPr>
        <w:pStyle w:val="ListParagraph"/>
        <w:numPr>
          <w:ilvl w:val="0"/>
          <w:numId w:val="20"/>
        </w:numPr>
        <w:rPr>
          <w:rFonts w:ascii="Calibri" w:hAnsi="Calibri" w:cs="Calibri"/>
          <w:iCs/>
        </w:rPr>
      </w:pPr>
      <w:r>
        <w:rPr>
          <w:rFonts w:ascii="Calibri" w:hAnsi="Calibri" w:cs="Calibri"/>
          <w:iCs/>
        </w:rPr>
        <w:t>WEB-INF</w:t>
      </w:r>
      <w:r>
        <w:rPr>
          <w:rFonts w:ascii="Calibri" w:hAnsi="Calibri" w:cs="Calibri"/>
          <w:iCs/>
        </w:rPr>
        <w:tab/>
        <w:t>:</w:t>
      </w:r>
      <w:r>
        <w:rPr>
          <w:rFonts w:ascii="Calibri" w:hAnsi="Calibri" w:cs="Calibri"/>
          <w:iCs/>
        </w:rPr>
        <w:tab/>
        <w:t xml:space="preserve">This directory has the main elements </w:t>
      </w:r>
      <w:r w:rsidR="00D30052">
        <w:rPr>
          <w:rFonts w:ascii="Calibri" w:hAnsi="Calibri" w:cs="Calibri"/>
          <w:iCs/>
        </w:rPr>
        <w:t>such as every page designs which are coded in jsp files</w:t>
      </w:r>
      <w:r w:rsidR="00191EF5">
        <w:rPr>
          <w:rFonts w:ascii="Calibri" w:hAnsi="Calibri" w:cs="Calibri"/>
          <w:iCs/>
        </w:rPr>
        <w:t xml:space="preserve"> including the most important xml files</w:t>
      </w:r>
      <w:r w:rsidR="00D30052">
        <w:rPr>
          <w:rFonts w:ascii="Calibri" w:hAnsi="Calibri" w:cs="Calibri"/>
          <w:iCs/>
        </w:rPr>
        <w:t>.</w:t>
      </w:r>
    </w:p>
    <w:sectPr w:rsidR="00FB1A7F" w:rsidRPr="00FB1A7F" w:rsidSect="00766669">
      <w:headerReference w:type="default" r:id="rId11"/>
      <w:footerReference w:type="default" r:id="rId12"/>
      <w:pgSz w:w="11906" w:h="16838"/>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2FC7" w:rsidRDefault="00BE2FC7">
      <w:r>
        <w:separator/>
      </w:r>
    </w:p>
  </w:endnote>
  <w:endnote w:type="continuationSeparator" w:id="1">
    <w:p w:rsidR="00BE2FC7" w:rsidRDefault="00BE2FC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vantGarde">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ohit Devanagari">
    <w:altName w:val="Times New Roman"/>
    <w:charset w:val="01"/>
    <w:family w:val="auto"/>
    <w:pitch w:val="default"/>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5063" w:rsidRDefault="006C5063">
    <w:pPr>
      <w:pStyle w:val="Footer"/>
      <w:rPr>
        <w:b/>
      </w:rPr>
    </w:pPr>
  </w:p>
  <w:tbl>
    <w:tblPr>
      <w:tblW w:w="0" w:type="auto"/>
      <w:tblLayout w:type="fixed"/>
      <w:tblLook w:val="0000"/>
    </w:tblPr>
    <w:tblGrid>
      <w:gridCol w:w="3138"/>
      <w:gridCol w:w="3065"/>
      <w:gridCol w:w="3039"/>
    </w:tblGrid>
    <w:tr w:rsidR="006C5063">
      <w:tc>
        <w:tcPr>
          <w:tcW w:w="3138" w:type="dxa"/>
          <w:tcBorders>
            <w:top w:val="single" w:sz="12" w:space="0" w:color="2E74B5"/>
          </w:tcBorders>
          <w:shd w:val="clear" w:color="auto" w:fill="auto"/>
        </w:tcPr>
        <w:p w:rsidR="006C5063" w:rsidRDefault="00A359F5">
          <w:pPr>
            <w:pStyle w:val="Footer"/>
            <w:tabs>
              <w:tab w:val="right" w:pos="2976"/>
            </w:tabs>
            <w:jc w:val="both"/>
          </w:pPr>
          <w:hyperlink r:id="rId1" w:history="1">
            <w:r w:rsidR="006C5063">
              <w:rPr>
                <w:rStyle w:val="Hyperlink"/>
              </w:rPr>
              <w:t>www.indocosmo.com</w:t>
            </w:r>
          </w:hyperlink>
          <w:r w:rsidR="006C5063">
            <w:rPr>
              <w:rStyle w:val="Hyperlink"/>
            </w:rPr>
            <w:tab/>
          </w:r>
        </w:p>
      </w:tc>
      <w:tc>
        <w:tcPr>
          <w:tcW w:w="3065" w:type="dxa"/>
          <w:tcBorders>
            <w:top w:val="single" w:sz="12" w:space="0" w:color="2E74B5"/>
          </w:tcBorders>
          <w:shd w:val="clear" w:color="auto" w:fill="auto"/>
        </w:tcPr>
        <w:p w:rsidR="006C5063" w:rsidRDefault="006C5063">
          <w:pPr>
            <w:pStyle w:val="Footer"/>
            <w:jc w:val="center"/>
          </w:pPr>
          <w:r>
            <w:t>All rights Reserved</w:t>
          </w:r>
        </w:p>
      </w:tc>
      <w:tc>
        <w:tcPr>
          <w:tcW w:w="3039" w:type="dxa"/>
          <w:tcBorders>
            <w:top w:val="single" w:sz="12" w:space="0" w:color="2E74B5"/>
          </w:tcBorders>
          <w:shd w:val="clear" w:color="auto" w:fill="auto"/>
        </w:tcPr>
        <w:p w:rsidR="006C5063" w:rsidRDefault="006C5063">
          <w:pPr>
            <w:jc w:val="right"/>
          </w:pPr>
          <w:r>
            <w:t xml:space="preserve">Page </w:t>
          </w:r>
          <w:fldSimple w:instr=" PAGE ">
            <w:r w:rsidR="0066188F">
              <w:rPr>
                <w:noProof/>
              </w:rPr>
              <w:t>7</w:t>
            </w:r>
          </w:fldSimple>
          <w:r>
            <w:t xml:space="preserve"> of </w:t>
          </w:r>
          <w:fldSimple w:instr=" NUMPAGES \* ARABIC ">
            <w:r w:rsidR="0066188F">
              <w:rPr>
                <w:noProof/>
              </w:rPr>
              <w:t>7</w:t>
            </w:r>
          </w:fldSimple>
        </w:p>
      </w:tc>
    </w:tr>
  </w:tbl>
  <w:p w:rsidR="006C5063" w:rsidRDefault="006C5063">
    <w:pPr>
      <w:pStyle w:val="Footer"/>
    </w:pPr>
  </w:p>
  <w:p w:rsidR="006C5063" w:rsidRDefault="006C50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2FC7" w:rsidRDefault="00BE2FC7">
      <w:r>
        <w:separator/>
      </w:r>
    </w:p>
  </w:footnote>
  <w:footnote w:type="continuationSeparator" w:id="1">
    <w:p w:rsidR="00BE2FC7" w:rsidRDefault="00BE2FC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5063" w:rsidRDefault="009566D3">
    <w:pPr>
      <w:pStyle w:val="Header"/>
      <w:tabs>
        <w:tab w:val="clear" w:pos="4536"/>
        <w:tab w:val="clear" w:pos="9072"/>
        <w:tab w:val="left" w:pos="2790"/>
      </w:tabs>
    </w:pPr>
    <w:r>
      <w:rPr>
        <w:noProof/>
        <w:lang w:val="en-US" w:eastAsia="ja-JP"/>
      </w:rPr>
      <w:drawing>
        <wp:inline distT="0" distB="0" distL="0" distR="0">
          <wp:extent cx="1466850" cy="6477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23" t="-50" r="-23" b="-50"/>
                  <a:stretch>
                    <a:fillRect/>
                  </a:stretch>
                </pic:blipFill>
                <pic:spPr bwMode="auto">
                  <a:xfrm>
                    <a:off x="0" y="0"/>
                    <a:ext cx="1466850" cy="647700"/>
                  </a:xfrm>
                  <a:prstGeom prst="rect">
                    <a:avLst/>
                  </a:prstGeom>
                  <a:solidFill>
                    <a:srgbClr val="FFFFFF">
                      <a:alpha val="0"/>
                    </a:srgbClr>
                  </a:solidFill>
                  <a:ln w="9525">
                    <a:noFill/>
                    <a:miter lim="800000"/>
                    <a:headEnd/>
                    <a:tailEnd/>
                  </a:ln>
                </pic:spPr>
              </pic:pic>
            </a:graphicData>
          </a:graphic>
        </wp:inline>
      </w:drawing>
    </w:r>
    <w:r w:rsidR="006C5063">
      <w:rPr>
        <w:lang w:val="en-US" w:eastAsia="ja-JP"/>
      </w:rPr>
      <w:tab/>
    </w:r>
  </w:p>
  <w:p w:rsidR="006C5063" w:rsidRDefault="00A359F5">
    <w:pPr>
      <w:pStyle w:val="Header"/>
      <w:rPr>
        <w:lang w:val="en-US" w:eastAsia="ja-JP" w:bidi="ml-IN"/>
      </w:rPr>
    </w:pPr>
    <w:r w:rsidRPr="00A359F5">
      <w:pict>
        <v:shapetype id="_x0000_t32" coordsize="21600,21600" o:spt="32" o:oned="t" path="m,l21600,21600e" filled="f">
          <v:path arrowok="t" fillok="f" o:connecttype="none"/>
          <o:lock v:ext="edit" shapetype="t"/>
        </v:shapetype>
        <v:shape id="AutoShape 1" o:spid="_x0000_s2049" type="#_x0000_t32" style="position:absolute;margin-left:1.5pt;margin-top:2.95pt;width:464.35pt;height:1.6pt;z-index:-251658752" o:connectortype="straight" strokecolor="#2e74b5" strokeweight=".44mm">
          <v:stroke color2="#d18b4a" joinstyle="miter" endcap="squar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pStyle w:val="BodyText3"/>
      <w:lvlText w:val=""/>
      <w:lvlJc w:val="left"/>
      <w:pPr>
        <w:tabs>
          <w:tab w:val="num" w:pos="926"/>
        </w:tabs>
        <w:ind w:left="926" w:hanging="360"/>
      </w:pPr>
      <w:rPr>
        <w:rFonts w:ascii="Symbol" w:hAnsi="Symbol" w:cs="Symbol" w:hint="default"/>
      </w:rPr>
    </w:lvl>
  </w:abstractNum>
  <w:abstractNum w:abstractNumId="1">
    <w:nsid w:val="00000003"/>
    <w:multiLevelType w:val="singleLevel"/>
    <w:tmpl w:val="00000003"/>
    <w:name w:val="WW8Num3"/>
    <w:lvl w:ilvl="0">
      <w:start w:val="1"/>
      <w:numFmt w:val="bullet"/>
      <w:pStyle w:val="ListBullet3"/>
      <w:lvlText w:val=""/>
      <w:lvlJc w:val="left"/>
      <w:pPr>
        <w:tabs>
          <w:tab w:val="num" w:pos="643"/>
        </w:tabs>
        <w:ind w:left="643" w:hanging="360"/>
      </w:pPr>
      <w:rPr>
        <w:rFonts w:ascii="Symbol" w:hAnsi="Symbol" w:cs="Symbol" w:hint="default"/>
      </w:rPr>
    </w:lvl>
  </w:abstractNum>
  <w:abstractNum w:abstractNumId="2">
    <w:nsid w:val="00000004"/>
    <w:multiLevelType w:val="singleLevel"/>
    <w:tmpl w:val="00000004"/>
    <w:name w:val="WW8Num4"/>
    <w:lvl w:ilvl="0">
      <w:start w:val="1"/>
      <w:numFmt w:val="decimal"/>
      <w:pStyle w:val="Rule"/>
      <w:lvlText w:val="[%1]"/>
      <w:lvlJc w:val="left"/>
      <w:pPr>
        <w:tabs>
          <w:tab w:val="num" w:pos="360"/>
        </w:tabs>
        <w:ind w:left="360" w:hanging="360"/>
      </w:pPr>
    </w:lvl>
  </w:abstractNum>
  <w:abstractNum w:abstractNumId="3">
    <w:nsid w:val="00000005"/>
    <w:multiLevelType w:val="singleLevel"/>
    <w:tmpl w:val="00000005"/>
    <w:name w:val="WW8Num5"/>
    <w:lvl w:ilvl="0">
      <w:start w:val="1"/>
      <w:numFmt w:val="decimal"/>
      <w:lvlText w:val="%1."/>
      <w:lvlJc w:val="left"/>
      <w:pPr>
        <w:tabs>
          <w:tab w:val="num" w:pos="720"/>
        </w:tabs>
        <w:ind w:left="720" w:hanging="360"/>
      </w:pPr>
    </w:lvl>
  </w:abstractNum>
  <w:abstractNum w:abstractNumId="4">
    <w:nsid w:val="00000006"/>
    <w:multiLevelType w:val="singleLevel"/>
    <w:tmpl w:val="00000006"/>
    <w:name w:val="WW8Num6"/>
    <w:lvl w:ilvl="0">
      <w:start w:val="1"/>
      <w:numFmt w:val="decimal"/>
      <w:lvlText w:val="%1."/>
      <w:lvlJc w:val="left"/>
      <w:pPr>
        <w:tabs>
          <w:tab w:val="num" w:pos="720"/>
        </w:tabs>
        <w:ind w:left="720" w:hanging="360"/>
      </w:pPr>
    </w:lvl>
  </w:abstractNum>
  <w:abstractNum w:abstractNumId="5">
    <w:nsid w:val="00000007"/>
    <w:multiLevelType w:val="multilevel"/>
    <w:tmpl w:val="00000007"/>
    <w:name w:val="WW8Num7"/>
    <w:lvl w:ilvl="0">
      <w:start w:val="1"/>
      <w:numFmt w:val="decimal"/>
      <w:lvlText w:val="%1."/>
      <w:lvlJc w:val="left"/>
      <w:pPr>
        <w:tabs>
          <w:tab w:val="num" w:pos="0"/>
        </w:tabs>
        <w:ind w:left="360" w:hanging="360"/>
      </w:pPr>
      <w:rPr>
        <w:rFonts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6">
    <w:nsid w:val="00000008"/>
    <w:multiLevelType w:val="singleLevel"/>
    <w:tmpl w:val="00000008"/>
    <w:name w:val="WW8Num8"/>
    <w:lvl w:ilvl="0">
      <w:start w:val="1"/>
      <w:numFmt w:val="bullet"/>
      <w:pStyle w:val="Text1"/>
      <w:lvlText w:val=""/>
      <w:lvlJc w:val="left"/>
      <w:pPr>
        <w:tabs>
          <w:tab w:val="num" w:pos="360"/>
        </w:tabs>
        <w:ind w:left="360" w:hanging="360"/>
      </w:pPr>
      <w:rPr>
        <w:rFonts w:ascii="Symbol" w:hAnsi="Symbol" w:cs="Symbol" w:hint="default"/>
      </w:rPr>
    </w:lvl>
  </w:abstractNum>
  <w:abstractNum w:abstractNumId="7">
    <w:nsid w:val="00000009"/>
    <w:multiLevelType w:val="singleLevel"/>
    <w:tmpl w:val="00000009"/>
    <w:name w:val="WW8Num9"/>
    <w:lvl w:ilvl="0">
      <w:start w:val="1"/>
      <w:numFmt w:val="decimal"/>
      <w:lvlText w:val="%1."/>
      <w:lvlJc w:val="left"/>
      <w:pPr>
        <w:tabs>
          <w:tab w:val="num" w:pos="720"/>
        </w:tabs>
        <w:ind w:left="720" w:hanging="360"/>
      </w:pPr>
    </w:lvl>
  </w:abstractNum>
  <w:abstractNum w:abstractNumId="8">
    <w:nsid w:val="0000000A"/>
    <w:multiLevelType w:val="singleLevel"/>
    <w:tmpl w:val="0000000A"/>
    <w:name w:val="WW8Num10"/>
    <w:lvl w:ilvl="0">
      <w:start w:val="1"/>
      <w:numFmt w:val="decimal"/>
      <w:pStyle w:val="Hyphen"/>
      <w:lvlText w:val="%1."/>
      <w:lvlJc w:val="left"/>
      <w:pPr>
        <w:tabs>
          <w:tab w:val="num" w:pos="720"/>
        </w:tabs>
        <w:ind w:left="720" w:hanging="360"/>
      </w:pPr>
      <w:rPr>
        <w:rFonts w:hint="default"/>
      </w:rPr>
    </w:lvl>
  </w:abstractNum>
  <w:abstractNum w:abstractNumId="9">
    <w:nsid w:val="0000000B"/>
    <w:multiLevelType w:val="singleLevel"/>
    <w:tmpl w:val="0000000B"/>
    <w:name w:val="WW8Num11"/>
    <w:lvl w:ilvl="0">
      <w:start w:val="17"/>
      <w:numFmt w:val="bullet"/>
      <w:pStyle w:val="Heading"/>
      <w:lvlText w:val="–"/>
      <w:lvlJc w:val="left"/>
      <w:pPr>
        <w:tabs>
          <w:tab w:val="num" w:pos="1080"/>
        </w:tabs>
        <w:ind w:left="1080" w:hanging="360"/>
      </w:pPr>
      <w:rPr>
        <w:rFonts w:ascii="Times New Roman" w:hAnsi="Times New Roman" w:cs="Times New Roman" w:hint="default"/>
      </w:rPr>
    </w:lvl>
  </w:abstractNum>
  <w:abstractNum w:abstractNumId="10">
    <w:nsid w:val="0000000C"/>
    <w:multiLevelType w:val="singleLevel"/>
    <w:tmpl w:val="0000000C"/>
    <w:name w:val="WW8Num12"/>
    <w:lvl w:ilvl="0">
      <w:start w:val="1"/>
      <w:numFmt w:val="decimal"/>
      <w:lvlText w:val="%1."/>
      <w:lvlJc w:val="left"/>
      <w:pPr>
        <w:tabs>
          <w:tab w:val="num" w:pos="720"/>
        </w:tabs>
        <w:ind w:left="720" w:hanging="360"/>
      </w:pPr>
    </w:lvl>
  </w:abstractNum>
  <w:abstractNum w:abstractNumId="11">
    <w:nsid w:val="0000000D"/>
    <w:multiLevelType w:val="singleLevel"/>
    <w:tmpl w:val="0000000D"/>
    <w:name w:val="WW8Num13"/>
    <w:lvl w:ilvl="0">
      <w:start w:val="1"/>
      <w:numFmt w:val="decimal"/>
      <w:lvlText w:val="%1."/>
      <w:lvlJc w:val="left"/>
      <w:pPr>
        <w:tabs>
          <w:tab w:val="num" w:pos="720"/>
        </w:tabs>
        <w:ind w:left="720" w:hanging="360"/>
      </w:pPr>
    </w:lvl>
  </w:abstractNum>
  <w:abstractNum w:abstractNumId="12">
    <w:nsid w:val="0000000E"/>
    <w:multiLevelType w:val="singleLevel"/>
    <w:tmpl w:val="0000000E"/>
    <w:name w:val="WW8Num14"/>
    <w:lvl w:ilvl="0">
      <w:start w:val="1"/>
      <w:numFmt w:val="bullet"/>
      <w:pStyle w:val="HelpBullet"/>
      <w:lvlText w:val=""/>
      <w:lvlJc w:val="left"/>
      <w:pPr>
        <w:tabs>
          <w:tab w:val="num" w:pos="360"/>
        </w:tabs>
        <w:ind w:left="360" w:hanging="360"/>
      </w:pPr>
      <w:rPr>
        <w:rFonts w:ascii="Symbol" w:hAnsi="Symbol" w:cs="Symbol" w:hint="default"/>
      </w:rPr>
    </w:lvl>
  </w:abstractNum>
  <w:abstractNum w:abstractNumId="13">
    <w:nsid w:val="00000010"/>
    <w:multiLevelType w:val="singleLevel"/>
    <w:tmpl w:val="00000010"/>
    <w:name w:val="WW8Num16"/>
    <w:lvl w:ilvl="0">
      <w:start w:val="1"/>
      <w:numFmt w:val="bullet"/>
      <w:pStyle w:val="Bullet"/>
      <w:lvlText w:val=""/>
      <w:lvlJc w:val="left"/>
      <w:pPr>
        <w:tabs>
          <w:tab w:val="num" w:pos="777"/>
        </w:tabs>
        <w:ind w:left="777" w:hanging="360"/>
      </w:pPr>
      <w:rPr>
        <w:rFonts w:ascii="Symbol" w:hAnsi="Symbol" w:cs="Symbol" w:hint="default"/>
      </w:rPr>
    </w:lvl>
  </w:abstractNum>
  <w:abstractNum w:abstractNumId="14">
    <w:nsid w:val="00000011"/>
    <w:multiLevelType w:val="singleLevel"/>
    <w:tmpl w:val="00000011"/>
    <w:name w:val="WW8Num17"/>
    <w:lvl w:ilvl="0">
      <w:start w:val="1"/>
      <w:numFmt w:val="bullet"/>
      <w:pStyle w:val="ListBullet2"/>
      <w:lvlText w:val=""/>
      <w:lvlJc w:val="left"/>
      <w:pPr>
        <w:tabs>
          <w:tab w:val="num" w:pos="360"/>
        </w:tabs>
        <w:ind w:left="360" w:hanging="360"/>
      </w:pPr>
      <w:rPr>
        <w:rFonts w:ascii="Symbol" w:hAnsi="Symbol" w:cs="Symbol" w:hint="default"/>
      </w:rPr>
    </w:lvl>
  </w:abstractNum>
  <w:abstractNum w:abstractNumId="15">
    <w:nsid w:val="00000013"/>
    <w:multiLevelType w:val="multilevel"/>
    <w:tmpl w:val="00000013"/>
    <w:name w:val="WW8Num19"/>
    <w:lvl w:ilvl="0">
      <w:start w:val="1"/>
      <w:numFmt w:val="decimal"/>
      <w:lvlText w:val="%1."/>
      <w:lvlJc w:val="left"/>
      <w:pPr>
        <w:tabs>
          <w:tab w:val="num" w:pos="0"/>
        </w:tabs>
        <w:ind w:left="360" w:hanging="360"/>
      </w:pPr>
      <w:rPr>
        <w:rFonts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6">
    <w:nsid w:val="00000014"/>
    <w:multiLevelType w:val="singleLevel"/>
    <w:tmpl w:val="00000014"/>
    <w:name w:val="WW8Num20"/>
    <w:lvl w:ilvl="0">
      <w:start w:val="1"/>
      <w:numFmt w:val="bullet"/>
      <w:pStyle w:val="ListBullet"/>
      <w:lvlText w:val=""/>
      <w:lvlJc w:val="left"/>
      <w:pPr>
        <w:tabs>
          <w:tab w:val="num" w:pos="926"/>
        </w:tabs>
        <w:ind w:left="926" w:hanging="360"/>
      </w:pPr>
      <w:rPr>
        <w:rFonts w:ascii="Symbol" w:hAnsi="Symbol" w:cs="Symbol" w:hint="default"/>
      </w:rPr>
    </w:lvl>
  </w:abstractNum>
  <w:abstractNum w:abstractNumId="17">
    <w:nsid w:val="00000015"/>
    <w:multiLevelType w:val="singleLevel"/>
    <w:tmpl w:val="00000015"/>
    <w:name w:val="WW8Num21"/>
    <w:lvl w:ilvl="0">
      <w:start w:val="1"/>
      <w:numFmt w:val="decimal"/>
      <w:lvlText w:val="%1."/>
      <w:lvlJc w:val="left"/>
      <w:pPr>
        <w:tabs>
          <w:tab w:val="num" w:pos="720"/>
        </w:tabs>
        <w:ind w:left="720" w:hanging="360"/>
      </w:pPr>
    </w:lvl>
  </w:abstractNum>
  <w:abstractNum w:abstractNumId="18">
    <w:nsid w:val="03AD3518"/>
    <w:multiLevelType w:val="hybridMultilevel"/>
    <w:tmpl w:val="4948A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8C80BA8"/>
    <w:multiLevelType w:val="hybridMultilevel"/>
    <w:tmpl w:val="E304D6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5A80866"/>
    <w:multiLevelType w:val="hybridMultilevel"/>
    <w:tmpl w:val="BFE2E11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D504DE2"/>
    <w:multiLevelType w:val="multilevel"/>
    <w:tmpl w:val="6D0E36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nsid w:val="21DA720B"/>
    <w:multiLevelType w:val="hybridMultilevel"/>
    <w:tmpl w:val="B5A6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0377354"/>
    <w:multiLevelType w:val="hybridMultilevel"/>
    <w:tmpl w:val="43CC3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C14CE2"/>
    <w:multiLevelType w:val="hybridMultilevel"/>
    <w:tmpl w:val="71AA1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E55D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B113ED1"/>
    <w:multiLevelType w:val="hybridMultilevel"/>
    <w:tmpl w:val="128A7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6"/>
  </w:num>
  <w:num w:numId="5">
    <w:abstractNumId w:val="8"/>
  </w:num>
  <w:num w:numId="6">
    <w:abstractNumId w:val="9"/>
  </w:num>
  <w:num w:numId="7">
    <w:abstractNumId w:val="12"/>
  </w:num>
  <w:num w:numId="8">
    <w:abstractNumId w:val="21"/>
  </w:num>
  <w:num w:numId="9">
    <w:abstractNumId w:val="13"/>
  </w:num>
  <w:num w:numId="10">
    <w:abstractNumId w:val="14"/>
  </w:num>
  <w:num w:numId="11">
    <w:abstractNumId w:val="16"/>
  </w:num>
  <w:num w:numId="12">
    <w:abstractNumId w:val="23"/>
  </w:num>
  <w:num w:numId="13">
    <w:abstractNumId w:val="22"/>
  </w:num>
  <w:num w:numId="14">
    <w:abstractNumId w:val="26"/>
  </w:num>
  <w:num w:numId="15">
    <w:abstractNumId w:val="20"/>
  </w:num>
  <w:num w:numId="16">
    <w:abstractNumId w:val="19"/>
  </w:num>
  <w:num w:numId="17">
    <w:abstractNumId w:val="18"/>
  </w:num>
  <w:num w:numId="18">
    <w:abstractNumId w:val="27"/>
  </w:num>
  <w:num w:numId="19">
    <w:abstractNumId w:val="25"/>
  </w:num>
  <w:num w:numId="20">
    <w:abstractNumId w:val="24"/>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7170"/>
    <o:shapelayout v:ext="edit">
      <o:idmap v:ext="edit" data="2"/>
      <o:rules v:ext="edit">
        <o:r id="V:Rule2" type="connector" idref="#AutoShape 1"/>
      </o:rules>
    </o:shapelayout>
  </w:hdrShapeDefaults>
  <w:footnotePr>
    <w:footnote w:id="0"/>
    <w:footnote w:id="1"/>
  </w:footnotePr>
  <w:endnotePr>
    <w:endnote w:id="0"/>
    <w:endnote w:id="1"/>
  </w:endnotePr>
  <w:compat/>
  <w:rsids>
    <w:rsidRoot w:val="00271EFD"/>
    <w:rsid w:val="000144DA"/>
    <w:rsid w:val="000154EE"/>
    <w:rsid w:val="0001764F"/>
    <w:rsid w:val="000269E6"/>
    <w:rsid w:val="00027197"/>
    <w:rsid w:val="0003092B"/>
    <w:rsid w:val="00030BE4"/>
    <w:rsid w:val="00032C4A"/>
    <w:rsid w:val="0004018E"/>
    <w:rsid w:val="00043130"/>
    <w:rsid w:val="00054AD3"/>
    <w:rsid w:val="00065CD0"/>
    <w:rsid w:val="000666D3"/>
    <w:rsid w:val="00075E7A"/>
    <w:rsid w:val="000771F2"/>
    <w:rsid w:val="00082AF0"/>
    <w:rsid w:val="000908A7"/>
    <w:rsid w:val="0009502A"/>
    <w:rsid w:val="000A2602"/>
    <w:rsid w:val="000B2999"/>
    <w:rsid w:val="000C3C89"/>
    <w:rsid w:val="000C7AE9"/>
    <w:rsid w:val="000D67D5"/>
    <w:rsid w:val="000D7C0D"/>
    <w:rsid w:val="000D7D23"/>
    <w:rsid w:val="000E4E3E"/>
    <w:rsid w:val="000F674C"/>
    <w:rsid w:val="000F782F"/>
    <w:rsid w:val="00100757"/>
    <w:rsid w:val="0011173C"/>
    <w:rsid w:val="0011423A"/>
    <w:rsid w:val="00121AD8"/>
    <w:rsid w:val="00132A3C"/>
    <w:rsid w:val="00134A0B"/>
    <w:rsid w:val="00142807"/>
    <w:rsid w:val="0014514C"/>
    <w:rsid w:val="00147D44"/>
    <w:rsid w:val="00164A4A"/>
    <w:rsid w:val="001704A0"/>
    <w:rsid w:val="00170FBB"/>
    <w:rsid w:val="0017337F"/>
    <w:rsid w:val="00176831"/>
    <w:rsid w:val="00182F97"/>
    <w:rsid w:val="001832BD"/>
    <w:rsid w:val="00191EF5"/>
    <w:rsid w:val="00193E94"/>
    <w:rsid w:val="001944CD"/>
    <w:rsid w:val="001949FF"/>
    <w:rsid w:val="001A0992"/>
    <w:rsid w:val="001A3C64"/>
    <w:rsid w:val="001A54C5"/>
    <w:rsid w:val="001B4AE9"/>
    <w:rsid w:val="001B650A"/>
    <w:rsid w:val="001C08F5"/>
    <w:rsid w:val="001C5256"/>
    <w:rsid w:val="001C765B"/>
    <w:rsid w:val="001D0255"/>
    <w:rsid w:val="001D1217"/>
    <w:rsid w:val="001D46C9"/>
    <w:rsid w:val="001E580B"/>
    <w:rsid w:val="001F1782"/>
    <w:rsid w:val="001F69FB"/>
    <w:rsid w:val="002017CE"/>
    <w:rsid w:val="00206BCE"/>
    <w:rsid w:val="00216D55"/>
    <w:rsid w:val="00220BFF"/>
    <w:rsid w:val="002258E6"/>
    <w:rsid w:val="00230132"/>
    <w:rsid w:val="00232E16"/>
    <w:rsid w:val="00236D84"/>
    <w:rsid w:val="00243918"/>
    <w:rsid w:val="0024592E"/>
    <w:rsid w:val="00247DA0"/>
    <w:rsid w:val="00254843"/>
    <w:rsid w:val="00256DCC"/>
    <w:rsid w:val="00257EF9"/>
    <w:rsid w:val="00261330"/>
    <w:rsid w:val="0026168E"/>
    <w:rsid w:val="0026291B"/>
    <w:rsid w:val="00265445"/>
    <w:rsid w:val="002662C7"/>
    <w:rsid w:val="00271EFD"/>
    <w:rsid w:val="0027340A"/>
    <w:rsid w:val="0027394A"/>
    <w:rsid w:val="00274035"/>
    <w:rsid w:val="00277771"/>
    <w:rsid w:val="00285BE2"/>
    <w:rsid w:val="00290C20"/>
    <w:rsid w:val="0029224C"/>
    <w:rsid w:val="002A765B"/>
    <w:rsid w:val="002B0EEC"/>
    <w:rsid w:val="002B13CB"/>
    <w:rsid w:val="002B2CF5"/>
    <w:rsid w:val="002B3BF3"/>
    <w:rsid w:val="002C295B"/>
    <w:rsid w:val="002C70A6"/>
    <w:rsid w:val="002D423D"/>
    <w:rsid w:val="002D56AD"/>
    <w:rsid w:val="002E051B"/>
    <w:rsid w:val="002E1DA3"/>
    <w:rsid w:val="002E5E21"/>
    <w:rsid w:val="002E6829"/>
    <w:rsid w:val="002F4A28"/>
    <w:rsid w:val="003026B7"/>
    <w:rsid w:val="00311529"/>
    <w:rsid w:val="00311C60"/>
    <w:rsid w:val="0031365E"/>
    <w:rsid w:val="00317B42"/>
    <w:rsid w:val="00325168"/>
    <w:rsid w:val="0033479C"/>
    <w:rsid w:val="00344C4D"/>
    <w:rsid w:val="003505E7"/>
    <w:rsid w:val="003554EF"/>
    <w:rsid w:val="00363187"/>
    <w:rsid w:val="00364791"/>
    <w:rsid w:val="003728DC"/>
    <w:rsid w:val="00377631"/>
    <w:rsid w:val="0038333D"/>
    <w:rsid w:val="003866CE"/>
    <w:rsid w:val="00396D77"/>
    <w:rsid w:val="003A118E"/>
    <w:rsid w:val="003A49CE"/>
    <w:rsid w:val="003B255A"/>
    <w:rsid w:val="003B35F8"/>
    <w:rsid w:val="003B6066"/>
    <w:rsid w:val="003D1CD2"/>
    <w:rsid w:val="003D4FE7"/>
    <w:rsid w:val="003D567D"/>
    <w:rsid w:val="003D6C8E"/>
    <w:rsid w:val="003F523F"/>
    <w:rsid w:val="003F5C9B"/>
    <w:rsid w:val="003F68BB"/>
    <w:rsid w:val="004019D1"/>
    <w:rsid w:val="0041482D"/>
    <w:rsid w:val="00421FE6"/>
    <w:rsid w:val="00433DD4"/>
    <w:rsid w:val="00434155"/>
    <w:rsid w:val="00441FDF"/>
    <w:rsid w:val="00447AF7"/>
    <w:rsid w:val="0045398E"/>
    <w:rsid w:val="00457345"/>
    <w:rsid w:val="004573EC"/>
    <w:rsid w:val="0046233C"/>
    <w:rsid w:val="00463B9B"/>
    <w:rsid w:val="00480454"/>
    <w:rsid w:val="004817BE"/>
    <w:rsid w:val="004822B9"/>
    <w:rsid w:val="00495873"/>
    <w:rsid w:val="00496F3A"/>
    <w:rsid w:val="00497226"/>
    <w:rsid w:val="004974D0"/>
    <w:rsid w:val="004A0671"/>
    <w:rsid w:val="004A1DAB"/>
    <w:rsid w:val="004A273C"/>
    <w:rsid w:val="004A540C"/>
    <w:rsid w:val="004A5F47"/>
    <w:rsid w:val="004B0746"/>
    <w:rsid w:val="004B46B3"/>
    <w:rsid w:val="004C6997"/>
    <w:rsid w:val="004D0AAB"/>
    <w:rsid w:val="004E49C6"/>
    <w:rsid w:val="004E7256"/>
    <w:rsid w:val="004F02BA"/>
    <w:rsid w:val="004F30B0"/>
    <w:rsid w:val="004F44C6"/>
    <w:rsid w:val="004F61FC"/>
    <w:rsid w:val="0050013E"/>
    <w:rsid w:val="00505002"/>
    <w:rsid w:val="00506141"/>
    <w:rsid w:val="0051685C"/>
    <w:rsid w:val="00530A38"/>
    <w:rsid w:val="00530D1C"/>
    <w:rsid w:val="005324EE"/>
    <w:rsid w:val="00533A8C"/>
    <w:rsid w:val="00544F45"/>
    <w:rsid w:val="005502A1"/>
    <w:rsid w:val="00557798"/>
    <w:rsid w:val="0056065D"/>
    <w:rsid w:val="005617BA"/>
    <w:rsid w:val="00567377"/>
    <w:rsid w:val="00573327"/>
    <w:rsid w:val="00573905"/>
    <w:rsid w:val="00574BB1"/>
    <w:rsid w:val="0058223C"/>
    <w:rsid w:val="0058528D"/>
    <w:rsid w:val="00586007"/>
    <w:rsid w:val="005A0260"/>
    <w:rsid w:val="005B10D4"/>
    <w:rsid w:val="005C2356"/>
    <w:rsid w:val="005C6ED7"/>
    <w:rsid w:val="005C7097"/>
    <w:rsid w:val="005C7F1C"/>
    <w:rsid w:val="005D6092"/>
    <w:rsid w:val="005D66BB"/>
    <w:rsid w:val="005F1F41"/>
    <w:rsid w:val="005F3BF9"/>
    <w:rsid w:val="005F5138"/>
    <w:rsid w:val="005F720E"/>
    <w:rsid w:val="006009CA"/>
    <w:rsid w:val="00606437"/>
    <w:rsid w:val="00615048"/>
    <w:rsid w:val="0061532C"/>
    <w:rsid w:val="00615B04"/>
    <w:rsid w:val="006239FC"/>
    <w:rsid w:val="00635206"/>
    <w:rsid w:val="00641F6F"/>
    <w:rsid w:val="0066188F"/>
    <w:rsid w:val="00674226"/>
    <w:rsid w:val="00674895"/>
    <w:rsid w:val="00687DB3"/>
    <w:rsid w:val="00694AA6"/>
    <w:rsid w:val="00695917"/>
    <w:rsid w:val="006A48B0"/>
    <w:rsid w:val="006A61BF"/>
    <w:rsid w:val="006C5063"/>
    <w:rsid w:val="006D0703"/>
    <w:rsid w:val="006D438C"/>
    <w:rsid w:val="006D6E46"/>
    <w:rsid w:val="006E0649"/>
    <w:rsid w:val="00713B7D"/>
    <w:rsid w:val="007179EB"/>
    <w:rsid w:val="00717CFA"/>
    <w:rsid w:val="00723F25"/>
    <w:rsid w:val="0072513F"/>
    <w:rsid w:val="007262B0"/>
    <w:rsid w:val="00727532"/>
    <w:rsid w:val="0072772C"/>
    <w:rsid w:val="0073014E"/>
    <w:rsid w:val="00730FAB"/>
    <w:rsid w:val="007331CD"/>
    <w:rsid w:val="007346AE"/>
    <w:rsid w:val="00741A4D"/>
    <w:rsid w:val="00741B7D"/>
    <w:rsid w:val="0075207E"/>
    <w:rsid w:val="00766669"/>
    <w:rsid w:val="007711E5"/>
    <w:rsid w:val="0077471B"/>
    <w:rsid w:val="00781606"/>
    <w:rsid w:val="00781DDF"/>
    <w:rsid w:val="0078252D"/>
    <w:rsid w:val="007909BD"/>
    <w:rsid w:val="00792641"/>
    <w:rsid w:val="007976AA"/>
    <w:rsid w:val="007A0211"/>
    <w:rsid w:val="007A5888"/>
    <w:rsid w:val="007A691A"/>
    <w:rsid w:val="007C34D7"/>
    <w:rsid w:val="007E014B"/>
    <w:rsid w:val="007E0593"/>
    <w:rsid w:val="007E3767"/>
    <w:rsid w:val="007F020E"/>
    <w:rsid w:val="007F16D2"/>
    <w:rsid w:val="00800C4E"/>
    <w:rsid w:val="00805B2F"/>
    <w:rsid w:val="00821A28"/>
    <w:rsid w:val="00830189"/>
    <w:rsid w:val="0083082B"/>
    <w:rsid w:val="008337B3"/>
    <w:rsid w:val="00835061"/>
    <w:rsid w:val="00835CB9"/>
    <w:rsid w:val="00853225"/>
    <w:rsid w:val="008674C6"/>
    <w:rsid w:val="00880A6A"/>
    <w:rsid w:val="008916B7"/>
    <w:rsid w:val="00896430"/>
    <w:rsid w:val="008A388C"/>
    <w:rsid w:val="008B1CE2"/>
    <w:rsid w:val="008B2C61"/>
    <w:rsid w:val="008B37D0"/>
    <w:rsid w:val="008C7C58"/>
    <w:rsid w:val="008E3D20"/>
    <w:rsid w:val="008E4016"/>
    <w:rsid w:val="008E7052"/>
    <w:rsid w:val="008F47CD"/>
    <w:rsid w:val="009033FA"/>
    <w:rsid w:val="009067D6"/>
    <w:rsid w:val="0091450E"/>
    <w:rsid w:val="009203E4"/>
    <w:rsid w:val="00920ACA"/>
    <w:rsid w:val="00927EDF"/>
    <w:rsid w:val="009340FB"/>
    <w:rsid w:val="009374EC"/>
    <w:rsid w:val="0094101B"/>
    <w:rsid w:val="00945EA9"/>
    <w:rsid w:val="00947C74"/>
    <w:rsid w:val="0095389E"/>
    <w:rsid w:val="009566D3"/>
    <w:rsid w:val="009608D9"/>
    <w:rsid w:val="00964C58"/>
    <w:rsid w:val="00977D8A"/>
    <w:rsid w:val="00980D05"/>
    <w:rsid w:val="00990CC9"/>
    <w:rsid w:val="00992991"/>
    <w:rsid w:val="009A251D"/>
    <w:rsid w:val="009B143A"/>
    <w:rsid w:val="009D5451"/>
    <w:rsid w:val="009E6007"/>
    <w:rsid w:val="009F0E74"/>
    <w:rsid w:val="009F2949"/>
    <w:rsid w:val="00A04690"/>
    <w:rsid w:val="00A12928"/>
    <w:rsid w:val="00A205EE"/>
    <w:rsid w:val="00A208F8"/>
    <w:rsid w:val="00A2113B"/>
    <w:rsid w:val="00A23E70"/>
    <w:rsid w:val="00A300BD"/>
    <w:rsid w:val="00A359F5"/>
    <w:rsid w:val="00A46978"/>
    <w:rsid w:val="00A50242"/>
    <w:rsid w:val="00A53227"/>
    <w:rsid w:val="00A56C1B"/>
    <w:rsid w:val="00A64A10"/>
    <w:rsid w:val="00A65E9D"/>
    <w:rsid w:val="00A8102B"/>
    <w:rsid w:val="00A811AD"/>
    <w:rsid w:val="00A820A3"/>
    <w:rsid w:val="00A86EAD"/>
    <w:rsid w:val="00A93F55"/>
    <w:rsid w:val="00A95B54"/>
    <w:rsid w:val="00A963B8"/>
    <w:rsid w:val="00AA11AD"/>
    <w:rsid w:val="00AA7CEE"/>
    <w:rsid w:val="00AA7F9A"/>
    <w:rsid w:val="00AC3844"/>
    <w:rsid w:val="00AC456B"/>
    <w:rsid w:val="00AC47A7"/>
    <w:rsid w:val="00AE53F8"/>
    <w:rsid w:val="00AE6207"/>
    <w:rsid w:val="00AE6B36"/>
    <w:rsid w:val="00B00108"/>
    <w:rsid w:val="00B05BBA"/>
    <w:rsid w:val="00B05FF8"/>
    <w:rsid w:val="00B07E95"/>
    <w:rsid w:val="00B14F29"/>
    <w:rsid w:val="00B176A8"/>
    <w:rsid w:val="00B277E6"/>
    <w:rsid w:val="00B35976"/>
    <w:rsid w:val="00B4184F"/>
    <w:rsid w:val="00B4677F"/>
    <w:rsid w:val="00B63BA2"/>
    <w:rsid w:val="00B75929"/>
    <w:rsid w:val="00B75AA9"/>
    <w:rsid w:val="00B909F2"/>
    <w:rsid w:val="00B9198C"/>
    <w:rsid w:val="00B9345A"/>
    <w:rsid w:val="00B95F5C"/>
    <w:rsid w:val="00BA1594"/>
    <w:rsid w:val="00BC141C"/>
    <w:rsid w:val="00BC4006"/>
    <w:rsid w:val="00BC6A85"/>
    <w:rsid w:val="00BD5917"/>
    <w:rsid w:val="00BE2FC7"/>
    <w:rsid w:val="00BE56E2"/>
    <w:rsid w:val="00BF1C8A"/>
    <w:rsid w:val="00BF2AEC"/>
    <w:rsid w:val="00BF3744"/>
    <w:rsid w:val="00C00C31"/>
    <w:rsid w:val="00C10331"/>
    <w:rsid w:val="00C2480A"/>
    <w:rsid w:val="00C2690C"/>
    <w:rsid w:val="00C32C34"/>
    <w:rsid w:val="00C42E2B"/>
    <w:rsid w:val="00C43076"/>
    <w:rsid w:val="00C449CA"/>
    <w:rsid w:val="00C45CC0"/>
    <w:rsid w:val="00C46CBD"/>
    <w:rsid w:val="00C51E9D"/>
    <w:rsid w:val="00C54BC2"/>
    <w:rsid w:val="00C56B6E"/>
    <w:rsid w:val="00C67382"/>
    <w:rsid w:val="00C704F6"/>
    <w:rsid w:val="00C75EDC"/>
    <w:rsid w:val="00C77491"/>
    <w:rsid w:val="00C77DAA"/>
    <w:rsid w:val="00C80C7F"/>
    <w:rsid w:val="00C8157D"/>
    <w:rsid w:val="00C8374A"/>
    <w:rsid w:val="00C85FFE"/>
    <w:rsid w:val="00C8617B"/>
    <w:rsid w:val="00C91519"/>
    <w:rsid w:val="00C91C4C"/>
    <w:rsid w:val="00C96EA6"/>
    <w:rsid w:val="00CB1DC0"/>
    <w:rsid w:val="00CE3B12"/>
    <w:rsid w:val="00CE5B52"/>
    <w:rsid w:val="00CE7D77"/>
    <w:rsid w:val="00CF2853"/>
    <w:rsid w:val="00CF2DC6"/>
    <w:rsid w:val="00D00DA2"/>
    <w:rsid w:val="00D01A5A"/>
    <w:rsid w:val="00D04212"/>
    <w:rsid w:val="00D04BE6"/>
    <w:rsid w:val="00D04C01"/>
    <w:rsid w:val="00D23374"/>
    <w:rsid w:val="00D27F1E"/>
    <w:rsid w:val="00D30052"/>
    <w:rsid w:val="00D30E22"/>
    <w:rsid w:val="00D317C0"/>
    <w:rsid w:val="00D32853"/>
    <w:rsid w:val="00D34AF8"/>
    <w:rsid w:val="00D40C68"/>
    <w:rsid w:val="00D712A3"/>
    <w:rsid w:val="00D76178"/>
    <w:rsid w:val="00D80D1E"/>
    <w:rsid w:val="00D83D58"/>
    <w:rsid w:val="00D842C9"/>
    <w:rsid w:val="00D84359"/>
    <w:rsid w:val="00DA6B2D"/>
    <w:rsid w:val="00DD6435"/>
    <w:rsid w:val="00DE2120"/>
    <w:rsid w:val="00DF11FF"/>
    <w:rsid w:val="00DF3E77"/>
    <w:rsid w:val="00E00014"/>
    <w:rsid w:val="00E00741"/>
    <w:rsid w:val="00E01C95"/>
    <w:rsid w:val="00E02A32"/>
    <w:rsid w:val="00E02CCC"/>
    <w:rsid w:val="00E05FF9"/>
    <w:rsid w:val="00E1355F"/>
    <w:rsid w:val="00E14A6D"/>
    <w:rsid w:val="00E25EED"/>
    <w:rsid w:val="00E27A44"/>
    <w:rsid w:val="00E30CC2"/>
    <w:rsid w:val="00E34252"/>
    <w:rsid w:val="00E35679"/>
    <w:rsid w:val="00E40CC6"/>
    <w:rsid w:val="00E444C9"/>
    <w:rsid w:val="00E44807"/>
    <w:rsid w:val="00E46C92"/>
    <w:rsid w:val="00E61525"/>
    <w:rsid w:val="00E63EAB"/>
    <w:rsid w:val="00E65CBA"/>
    <w:rsid w:val="00E662E3"/>
    <w:rsid w:val="00E74639"/>
    <w:rsid w:val="00E8311E"/>
    <w:rsid w:val="00E939D0"/>
    <w:rsid w:val="00E966EC"/>
    <w:rsid w:val="00E97BA1"/>
    <w:rsid w:val="00EA3EB3"/>
    <w:rsid w:val="00EA77D8"/>
    <w:rsid w:val="00EB6A22"/>
    <w:rsid w:val="00ED48D9"/>
    <w:rsid w:val="00EE36E5"/>
    <w:rsid w:val="00EE5D10"/>
    <w:rsid w:val="00EF06AF"/>
    <w:rsid w:val="00EF4452"/>
    <w:rsid w:val="00F00FA7"/>
    <w:rsid w:val="00F05CB1"/>
    <w:rsid w:val="00F069AF"/>
    <w:rsid w:val="00F23950"/>
    <w:rsid w:val="00F45E00"/>
    <w:rsid w:val="00F50082"/>
    <w:rsid w:val="00F5272B"/>
    <w:rsid w:val="00F52A6A"/>
    <w:rsid w:val="00F62D48"/>
    <w:rsid w:val="00F63925"/>
    <w:rsid w:val="00F705CA"/>
    <w:rsid w:val="00F7579A"/>
    <w:rsid w:val="00F8110F"/>
    <w:rsid w:val="00F82526"/>
    <w:rsid w:val="00F92C41"/>
    <w:rsid w:val="00F95791"/>
    <w:rsid w:val="00FA61C7"/>
    <w:rsid w:val="00FA6700"/>
    <w:rsid w:val="00FB1A7F"/>
    <w:rsid w:val="00FB5B02"/>
    <w:rsid w:val="00FB6043"/>
    <w:rsid w:val="00FC0E86"/>
    <w:rsid w:val="00FC50E9"/>
    <w:rsid w:val="00FC5C2A"/>
    <w:rsid w:val="00FD4B85"/>
    <w:rsid w:val="00FD6849"/>
    <w:rsid w:val="00FE0203"/>
    <w:rsid w:val="00FE249E"/>
    <w:rsid w:val="00FE4151"/>
    <w:rsid w:val="00FF027A"/>
    <w:rsid w:val="00FF13CD"/>
    <w:rsid w:val="00FF2E05"/>
    <w:rsid w:val="00FF37BF"/>
    <w:rsid w:val="00FF4D61"/>
    <w:rsid w:val="00FF4F09"/>
    <w:rsid w:val="00FF620F"/>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semiHidden="0" w:uiPriority="35" w:unhideWhenUsed="0"/>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766669"/>
    <w:pPr>
      <w:suppressAutoHyphens/>
    </w:pPr>
    <w:rPr>
      <w:sz w:val="24"/>
      <w:szCs w:val="24"/>
      <w:lang w:val="en-GB" w:eastAsia="zh-CN"/>
    </w:rPr>
  </w:style>
  <w:style w:type="paragraph" w:styleId="Heading1">
    <w:name w:val="heading 1"/>
    <w:basedOn w:val="Normal"/>
    <w:next w:val="Normal"/>
    <w:qFormat/>
    <w:rsid w:val="00C8617B"/>
    <w:pPr>
      <w:keepNext/>
      <w:numPr>
        <w:numId w:val="8"/>
      </w:numPr>
      <w:spacing w:before="240" w:after="60"/>
      <w:outlineLvl w:val="0"/>
    </w:pPr>
    <w:rPr>
      <w:rFonts w:ascii="Calibri" w:hAnsi="Calibri" w:cs="Arial"/>
      <w:b/>
      <w:bCs/>
      <w:caps/>
      <w:kern w:val="2"/>
      <w:sz w:val="32"/>
      <w:szCs w:val="32"/>
    </w:rPr>
  </w:style>
  <w:style w:type="paragraph" w:styleId="Heading2">
    <w:name w:val="heading 2"/>
    <w:basedOn w:val="Normal"/>
    <w:next w:val="Normal"/>
    <w:qFormat/>
    <w:rsid w:val="00C8617B"/>
    <w:pPr>
      <w:keepNext/>
      <w:numPr>
        <w:ilvl w:val="1"/>
        <w:numId w:val="8"/>
      </w:numPr>
      <w:spacing w:before="240" w:after="60"/>
      <w:outlineLvl w:val="1"/>
    </w:pPr>
    <w:rPr>
      <w:rFonts w:ascii="Calibri" w:hAnsi="Calibri" w:cs="Arial"/>
      <w:b/>
      <w:bCs/>
      <w:iCs/>
      <w:caps/>
      <w:sz w:val="28"/>
      <w:szCs w:val="28"/>
    </w:rPr>
  </w:style>
  <w:style w:type="paragraph" w:styleId="Heading3">
    <w:name w:val="heading 3"/>
    <w:basedOn w:val="Normal"/>
    <w:next w:val="Normal"/>
    <w:qFormat/>
    <w:rsid w:val="00835CB9"/>
    <w:pPr>
      <w:keepNext/>
      <w:numPr>
        <w:ilvl w:val="2"/>
        <w:numId w:val="8"/>
      </w:numPr>
      <w:spacing w:before="240" w:after="60"/>
      <w:outlineLvl w:val="2"/>
    </w:pPr>
    <w:rPr>
      <w:rFonts w:ascii="Arial" w:hAnsi="Arial" w:cs="Arial"/>
      <w:b/>
      <w:bCs/>
      <w:caps/>
      <w:sz w:val="26"/>
      <w:szCs w:val="26"/>
    </w:rPr>
  </w:style>
  <w:style w:type="paragraph" w:styleId="Heading4">
    <w:name w:val="heading 4"/>
    <w:basedOn w:val="Normal"/>
    <w:next w:val="Body"/>
    <w:qFormat/>
    <w:rsid w:val="00E44807"/>
    <w:pPr>
      <w:numPr>
        <w:ilvl w:val="3"/>
        <w:numId w:val="8"/>
      </w:numPr>
      <w:tabs>
        <w:tab w:val="left" w:pos="720"/>
        <w:tab w:val="left" w:pos="864"/>
      </w:tabs>
      <w:spacing w:before="240" w:after="120"/>
      <w:ind w:right="115"/>
      <w:outlineLvl w:val="3"/>
    </w:pPr>
    <w:rPr>
      <w:rFonts w:ascii="Arial" w:hAnsi="Arial" w:cs="Arial"/>
      <w:b/>
      <w:caps/>
      <w:szCs w:val="20"/>
      <w:lang w:val="en-US" w:eastAsia="ja-JP"/>
    </w:rPr>
  </w:style>
  <w:style w:type="paragraph" w:styleId="Heading5">
    <w:name w:val="heading 5"/>
    <w:basedOn w:val="Normal"/>
    <w:next w:val="Normal"/>
    <w:qFormat/>
    <w:rsid w:val="00766669"/>
    <w:pPr>
      <w:numPr>
        <w:ilvl w:val="4"/>
        <w:numId w:val="8"/>
      </w:numPr>
      <w:tabs>
        <w:tab w:val="left" w:pos="900"/>
      </w:tabs>
      <w:spacing w:before="240" w:after="60" w:line="240" w:lineRule="exact"/>
      <w:ind w:right="284"/>
      <w:outlineLvl w:val="4"/>
    </w:pPr>
    <w:rPr>
      <w:rFonts w:ascii="Arial" w:hAnsi="Arial" w:cs="Arial"/>
      <w:b/>
      <w:sz w:val="20"/>
      <w:szCs w:val="20"/>
      <w:lang w:val="de-DE"/>
    </w:rPr>
  </w:style>
  <w:style w:type="paragraph" w:styleId="Heading6">
    <w:name w:val="heading 6"/>
    <w:basedOn w:val="Heading"/>
    <w:next w:val="Normal"/>
    <w:qFormat/>
    <w:rsid w:val="00766669"/>
    <w:pPr>
      <w:numPr>
        <w:ilvl w:val="5"/>
        <w:numId w:val="8"/>
      </w:numPr>
      <w:spacing w:line="280" w:lineRule="exact"/>
      <w:outlineLvl w:val="5"/>
    </w:pPr>
    <w:rPr>
      <w:rFonts w:ascii="AvantGarde" w:hAnsi="AvantGarde" w:cs="AvantGarde"/>
      <w:bCs/>
      <w:sz w:val="24"/>
      <w:szCs w:val="22"/>
    </w:rPr>
  </w:style>
  <w:style w:type="paragraph" w:styleId="Heading7">
    <w:name w:val="heading 7"/>
    <w:basedOn w:val="Normal"/>
    <w:next w:val="Normal"/>
    <w:qFormat/>
    <w:rsid w:val="00766669"/>
    <w:pPr>
      <w:numPr>
        <w:ilvl w:val="6"/>
        <w:numId w:val="8"/>
      </w:numPr>
      <w:spacing w:before="240" w:after="60"/>
      <w:outlineLvl w:val="6"/>
    </w:pPr>
  </w:style>
  <w:style w:type="paragraph" w:styleId="Heading8">
    <w:name w:val="heading 8"/>
    <w:basedOn w:val="Heading6"/>
    <w:next w:val="Normal"/>
    <w:qFormat/>
    <w:rsid w:val="00766669"/>
    <w:pPr>
      <w:numPr>
        <w:ilvl w:val="7"/>
      </w:numPr>
      <w:tabs>
        <w:tab w:val="left" w:pos="3686"/>
      </w:tabs>
      <w:spacing w:before="120" w:after="0" w:line="240" w:lineRule="auto"/>
      <w:jc w:val="both"/>
      <w:outlineLvl w:val="7"/>
    </w:pPr>
    <w:rPr>
      <w:rFonts w:ascii="Arial" w:hAnsi="Arial" w:cs="Arial"/>
    </w:rPr>
  </w:style>
  <w:style w:type="paragraph" w:styleId="Heading9">
    <w:name w:val="heading 9"/>
    <w:basedOn w:val="Normal"/>
    <w:next w:val="Normal"/>
    <w:qFormat/>
    <w:rsid w:val="00766669"/>
    <w:pPr>
      <w:numPr>
        <w:ilvl w:val="8"/>
        <w:numId w:val="8"/>
      </w:numPr>
      <w:spacing w:before="240" w:after="60" w:line="280" w:lineRule="exact"/>
      <w:jc w:val="both"/>
      <w:outlineLvl w:val="8"/>
    </w:pPr>
    <w:rPr>
      <w:rFonts w:ascii="Arial" w:hAnsi="Arial" w:cs="Arial"/>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66669"/>
  </w:style>
  <w:style w:type="character" w:customStyle="1" w:styleId="WW8Num1z1">
    <w:name w:val="WW8Num1z1"/>
    <w:rsid w:val="00766669"/>
  </w:style>
  <w:style w:type="character" w:customStyle="1" w:styleId="WW8Num1z2">
    <w:name w:val="WW8Num1z2"/>
    <w:rsid w:val="00766669"/>
  </w:style>
  <w:style w:type="character" w:customStyle="1" w:styleId="WW8Num1z3">
    <w:name w:val="WW8Num1z3"/>
    <w:rsid w:val="00766669"/>
  </w:style>
  <w:style w:type="character" w:customStyle="1" w:styleId="WW8Num1z4">
    <w:name w:val="WW8Num1z4"/>
    <w:rsid w:val="00766669"/>
  </w:style>
  <w:style w:type="character" w:customStyle="1" w:styleId="WW8Num1z5">
    <w:name w:val="WW8Num1z5"/>
    <w:rsid w:val="00766669"/>
  </w:style>
  <w:style w:type="character" w:customStyle="1" w:styleId="WW8Num1z6">
    <w:name w:val="WW8Num1z6"/>
    <w:rsid w:val="00766669"/>
  </w:style>
  <w:style w:type="character" w:customStyle="1" w:styleId="WW8Num1z7">
    <w:name w:val="WW8Num1z7"/>
    <w:rsid w:val="00766669"/>
  </w:style>
  <w:style w:type="character" w:customStyle="1" w:styleId="WW8Num1z8">
    <w:name w:val="WW8Num1z8"/>
    <w:rsid w:val="00766669"/>
  </w:style>
  <w:style w:type="character" w:customStyle="1" w:styleId="WW8Num2z0">
    <w:name w:val="WW8Num2z0"/>
    <w:rsid w:val="00766669"/>
    <w:rPr>
      <w:rFonts w:ascii="Symbol" w:hAnsi="Symbol" w:cs="Symbol" w:hint="default"/>
    </w:rPr>
  </w:style>
  <w:style w:type="character" w:customStyle="1" w:styleId="WW8Num3z0">
    <w:name w:val="WW8Num3z0"/>
    <w:rsid w:val="00766669"/>
    <w:rPr>
      <w:rFonts w:ascii="Symbol" w:hAnsi="Symbol" w:cs="Symbol" w:hint="default"/>
    </w:rPr>
  </w:style>
  <w:style w:type="character" w:customStyle="1" w:styleId="WW8Num4z0">
    <w:name w:val="WW8Num4z0"/>
    <w:rsid w:val="00766669"/>
  </w:style>
  <w:style w:type="character" w:customStyle="1" w:styleId="WW8Num5z0">
    <w:name w:val="WW8Num5z0"/>
    <w:rsid w:val="00766669"/>
  </w:style>
  <w:style w:type="character" w:customStyle="1" w:styleId="WW8Num6z0">
    <w:name w:val="WW8Num6z0"/>
    <w:rsid w:val="00766669"/>
  </w:style>
  <w:style w:type="character" w:customStyle="1" w:styleId="WW8Num7z0">
    <w:name w:val="WW8Num7z0"/>
    <w:rsid w:val="00766669"/>
    <w:rPr>
      <w:rFonts w:hint="default"/>
    </w:rPr>
  </w:style>
  <w:style w:type="character" w:customStyle="1" w:styleId="WW8Num7z1">
    <w:name w:val="WW8Num7z1"/>
    <w:rsid w:val="00766669"/>
    <w:rPr>
      <w:rFonts w:ascii="Symbol" w:hAnsi="Symbol" w:cs="Symbol" w:hint="default"/>
    </w:rPr>
  </w:style>
  <w:style w:type="character" w:customStyle="1" w:styleId="WW8Num8z0">
    <w:name w:val="WW8Num8z0"/>
    <w:rsid w:val="00766669"/>
    <w:rPr>
      <w:rFonts w:ascii="Symbol" w:hAnsi="Symbol" w:cs="Symbol" w:hint="default"/>
    </w:rPr>
  </w:style>
  <w:style w:type="character" w:customStyle="1" w:styleId="WW8Num9z0">
    <w:name w:val="WW8Num9z0"/>
    <w:rsid w:val="00766669"/>
  </w:style>
  <w:style w:type="character" w:customStyle="1" w:styleId="WW8Num10z0">
    <w:name w:val="WW8Num10z0"/>
    <w:rsid w:val="00766669"/>
    <w:rPr>
      <w:rFonts w:hint="default"/>
    </w:rPr>
  </w:style>
  <w:style w:type="character" w:customStyle="1" w:styleId="WW8Num11z0">
    <w:name w:val="WW8Num11z0"/>
    <w:rsid w:val="00766669"/>
    <w:rPr>
      <w:rFonts w:ascii="Times New Roman" w:hAnsi="Times New Roman" w:cs="Times New Roman" w:hint="default"/>
    </w:rPr>
  </w:style>
  <w:style w:type="character" w:customStyle="1" w:styleId="WW8Num12z0">
    <w:name w:val="WW8Num12z0"/>
    <w:rsid w:val="00766669"/>
  </w:style>
  <w:style w:type="character" w:customStyle="1" w:styleId="WW8Num13z0">
    <w:name w:val="WW8Num13z0"/>
    <w:rsid w:val="00766669"/>
  </w:style>
  <w:style w:type="character" w:customStyle="1" w:styleId="WW8Num14z0">
    <w:name w:val="WW8Num14z0"/>
    <w:rsid w:val="00766669"/>
    <w:rPr>
      <w:rFonts w:ascii="Symbol" w:hAnsi="Symbol" w:cs="Symbol" w:hint="default"/>
    </w:rPr>
  </w:style>
  <w:style w:type="character" w:customStyle="1" w:styleId="WW8Num15z0">
    <w:name w:val="WW8Num15z0"/>
    <w:rsid w:val="00766669"/>
    <w:rPr>
      <w:rFonts w:hint="default"/>
    </w:rPr>
  </w:style>
  <w:style w:type="character" w:customStyle="1" w:styleId="WW8Num16z0">
    <w:name w:val="WW8Num16z0"/>
    <w:rsid w:val="00766669"/>
    <w:rPr>
      <w:rFonts w:ascii="Symbol" w:hAnsi="Symbol" w:cs="Symbol" w:hint="default"/>
    </w:rPr>
  </w:style>
  <w:style w:type="character" w:customStyle="1" w:styleId="WW8Num17z0">
    <w:name w:val="WW8Num17z0"/>
    <w:rsid w:val="00766669"/>
    <w:rPr>
      <w:rFonts w:ascii="Symbol" w:hAnsi="Symbol" w:cs="Symbol" w:hint="default"/>
    </w:rPr>
  </w:style>
  <w:style w:type="character" w:customStyle="1" w:styleId="WW8Num18z0">
    <w:name w:val="WW8Num18z0"/>
    <w:rsid w:val="00766669"/>
    <w:rPr>
      <w:rFonts w:ascii="Arial" w:hAnsi="Arial" w:cs="Arial" w:hint="default"/>
      <w:iCs w:val="0"/>
      <w:sz w:val="28"/>
      <w:lang w:val="en-US" w:eastAsia="ja-JP"/>
    </w:rPr>
  </w:style>
  <w:style w:type="character" w:customStyle="1" w:styleId="WW8Num19z0">
    <w:name w:val="WW8Num19z0"/>
    <w:rsid w:val="00766669"/>
    <w:rPr>
      <w:rFonts w:hint="default"/>
    </w:rPr>
  </w:style>
  <w:style w:type="character" w:customStyle="1" w:styleId="WW8Num19z1">
    <w:name w:val="WW8Num19z1"/>
    <w:rsid w:val="00766669"/>
    <w:rPr>
      <w:rFonts w:ascii="Symbol" w:hAnsi="Symbol" w:cs="Symbol" w:hint="default"/>
    </w:rPr>
  </w:style>
  <w:style w:type="character" w:customStyle="1" w:styleId="WW8Num20z0">
    <w:name w:val="WW8Num20z0"/>
    <w:rsid w:val="00766669"/>
    <w:rPr>
      <w:rFonts w:ascii="Symbol" w:hAnsi="Symbol" w:cs="Symbol" w:hint="default"/>
    </w:rPr>
  </w:style>
  <w:style w:type="character" w:customStyle="1" w:styleId="WW8Num21z0">
    <w:name w:val="WW8Num21z0"/>
    <w:rsid w:val="00766669"/>
  </w:style>
  <w:style w:type="character" w:customStyle="1" w:styleId="WW8Num5z1">
    <w:name w:val="WW8Num5z1"/>
    <w:rsid w:val="00766669"/>
    <w:rPr>
      <w:rFonts w:ascii="Courier New" w:hAnsi="Courier New" w:cs="Courier New" w:hint="default"/>
    </w:rPr>
  </w:style>
  <w:style w:type="character" w:customStyle="1" w:styleId="WW8Num5z2">
    <w:name w:val="WW8Num5z2"/>
    <w:rsid w:val="00766669"/>
    <w:rPr>
      <w:rFonts w:ascii="Wingdings" w:hAnsi="Wingdings" w:cs="Wingdings" w:hint="default"/>
    </w:rPr>
  </w:style>
  <w:style w:type="character" w:customStyle="1" w:styleId="WW8Num7z2">
    <w:name w:val="WW8Num7z2"/>
    <w:rsid w:val="00766669"/>
  </w:style>
  <w:style w:type="character" w:customStyle="1" w:styleId="WW8Num7z3">
    <w:name w:val="WW8Num7z3"/>
    <w:rsid w:val="00766669"/>
  </w:style>
  <w:style w:type="character" w:customStyle="1" w:styleId="WW8Num7z4">
    <w:name w:val="WW8Num7z4"/>
    <w:rsid w:val="00766669"/>
  </w:style>
  <w:style w:type="character" w:customStyle="1" w:styleId="WW8Num7z5">
    <w:name w:val="WW8Num7z5"/>
    <w:rsid w:val="00766669"/>
  </w:style>
  <w:style w:type="character" w:customStyle="1" w:styleId="WW8Num7z6">
    <w:name w:val="WW8Num7z6"/>
    <w:rsid w:val="00766669"/>
  </w:style>
  <w:style w:type="character" w:customStyle="1" w:styleId="WW8Num7z7">
    <w:name w:val="WW8Num7z7"/>
    <w:rsid w:val="00766669"/>
  </w:style>
  <w:style w:type="character" w:customStyle="1" w:styleId="WW8Num7z8">
    <w:name w:val="WW8Num7z8"/>
    <w:rsid w:val="00766669"/>
  </w:style>
  <w:style w:type="character" w:customStyle="1" w:styleId="WW8Num9z1">
    <w:name w:val="WW8Num9z1"/>
    <w:rsid w:val="00766669"/>
  </w:style>
  <w:style w:type="character" w:customStyle="1" w:styleId="WW8Num9z2">
    <w:name w:val="WW8Num9z2"/>
    <w:rsid w:val="00766669"/>
  </w:style>
  <w:style w:type="character" w:customStyle="1" w:styleId="WW8Num9z3">
    <w:name w:val="WW8Num9z3"/>
    <w:rsid w:val="00766669"/>
  </w:style>
  <w:style w:type="character" w:customStyle="1" w:styleId="WW8Num9z4">
    <w:name w:val="WW8Num9z4"/>
    <w:rsid w:val="00766669"/>
  </w:style>
  <w:style w:type="character" w:customStyle="1" w:styleId="WW8Num9z5">
    <w:name w:val="WW8Num9z5"/>
    <w:rsid w:val="00766669"/>
  </w:style>
  <w:style w:type="character" w:customStyle="1" w:styleId="WW8Num9z6">
    <w:name w:val="WW8Num9z6"/>
    <w:rsid w:val="00766669"/>
  </w:style>
  <w:style w:type="character" w:customStyle="1" w:styleId="WW8Num9z7">
    <w:name w:val="WW8Num9z7"/>
    <w:rsid w:val="00766669"/>
  </w:style>
  <w:style w:type="character" w:customStyle="1" w:styleId="WW8Num9z8">
    <w:name w:val="WW8Num9z8"/>
    <w:rsid w:val="00766669"/>
  </w:style>
  <w:style w:type="character" w:customStyle="1" w:styleId="WW8Num10z1">
    <w:name w:val="WW8Num10z1"/>
    <w:rsid w:val="00766669"/>
  </w:style>
  <w:style w:type="character" w:customStyle="1" w:styleId="WW8Num10z2">
    <w:name w:val="WW8Num10z2"/>
    <w:rsid w:val="00766669"/>
  </w:style>
  <w:style w:type="character" w:customStyle="1" w:styleId="WW8Num10z3">
    <w:name w:val="WW8Num10z3"/>
    <w:rsid w:val="00766669"/>
  </w:style>
  <w:style w:type="character" w:customStyle="1" w:styleId="WW8Num10z4">
    <w:name w:val="WW8Num10z4"/>
    <w:rsid w:val="00766669"/>
  </w:style>
  <w:style w:type="character" w:customStyle="1" w:styleId="WW8Num10z5">
    <w:name w:val="WW8Num10z5"/>
    <w:rsid w:val="00766669"/>
  </w:style>
  <w:style w:type="character" w:customStyle="1" w:styleId="WW8Num10z6">
    <w:name w:val="WW8Num10z6"/>
    <w:rsid w:val="00766669"/>
  </w:style>
  <w:style w:type="character" w:customStyle="1" w:styleId="WW8Num10z7">
    <w:name w:val="WW8Num10z7"/>
    <w:rsid w:val="00766669"/>
  </w:style>
  <w:style w:type="character" w:customStyle="1" w:styleId="WW8Num10z8">
    <w:name w:val="WW8Num10z8"/>
    <w:rsid w:val="00766669"/>
  </w:style>
  <w:style w:type="character" w:customStyle="1" w:styleId="WW8Num11z1">
    <w:name w:val="WW8Num11z1"/>
    <w:rsid w:val="00766669"/>
  </w:style>
  <w:style w:type="character" w:customStyle="1" w:styleId="WW8Num11z2">
    <w:name w:val="WW8Num11z2"/>
    <w:rsid w:val="00766669"/>
  </w:style>
  <w:style w:type="character" w:customStyle="1" w:styleId="WW8Num11z3">
    <w:name w:val="WW8Num11z3"/>
    <w:rsid w:val="00766669"/>
  </w:style>
  <w:style w:type="character" w:customStyle="1" w:styleId="WW8Num11z4">
    <w:name w:val="WW8Num11z4"/>
    <w:rsid w:val="00766669"/>
  </w:style>
  <w:style w:type="character" w:customStyle="1" w:styleId="WW8Num11z5">
    <w:name w:val="WW8Num11z5"/>
    <w:rsid w:val="00766669"/>
  </w:style>
  <w:style w:type="character" w:customStyle="1" w:styleId="WW8Num11z6">
    <w:name w:val="WW8Num11z6"/>
    <w:rsid w:val="00766669"/>
  </w:style>
  <w:style w:type="character" w:customStyle="1" w:styleId="WW8Num11z7">
    <w:name w:val="WW8Num11z7"/>
    <w:rsid w:val="00766669"/>
  </w:style>
  <w:style w:type="character" w:customStyle="1" w:styleId="WW8Num11z8">
    <w:name w:val="WW8Num11z8"/>
    <w:rsid w:val="00766669"/>
  </w:style>
  <w:style w:type="character" w:customStyle="1" w:styleId="WW8Num12z1">
    <w:name w:val="WW8Num12z1"/>
    <w:rsid w:val="00766669"/>
    <w:rPr>
      <w:rFonts w:ascii="Symbol" w:hAnsi="Symbol" w:cs="Symbol" w:hint="default"/>
    </w:rPr>
  </w:style>
  <w:style w:type="character" w:customStyle="1" w:styleId="WW8Num14z1">
    <w:name w:val="WW8Num14z1"/>
    <w:rsid w:val="00766669"/>
  </w:style>
  <w:style w:type="character" w:customStyle="1" w:styleId="WW8Num14z2">
    <w:name w:val="WW8Num14z2"/>
    <w:rsid w:val="00766669"/>
  </w:style>
  <w:style w:type="character" w:customStyle="1" w:styleId="WW8Num14z3">
    <w:name w:val="WW8Num14z3"/>
    <w:rsid w:val="00766669"/>
  </w:style>
  <w:style w:type="character" w:customStyle="1" w:styleId="WW8Num14z4">
    <w:name w:val="WW8Num14z4"/>
    <w:rsid w:val="00766669"/>
  </w:style>
  <w:style w:type="character" w:customStyle="1" w:styleId="WW8Num14z5">
    <w:name w:val="WW8Num14z5"/>
    <w:rsid w:val="00766669"/>
  </w:style>
  <w:style w:type="character" w:customStyle="1" w:styleId="WW8Num14z6">
    <w:name w:val="WW8Num14z6"/>
    <w:rsid w:val="00766669"/>
  </w:style>
  <w:style w:type="character" w:customStyle="1" w:styleId="WW8Num14z7">
    <w:name w:val="WW8Num14z7"/>
    <w:rsid w:val="00766669"/>
  </w:style>
  <w:style w:type="character" w:customStyle="1" w:styleId="WW8Num14z8">
    <w:name w:val="WW8Num14z8"/>
    <w:rsid w:val="00766669"/>
  </w:style>
  <w:style w:type="character" w:customStyle="1" w:styleId="WW8Num15z1">
    <w:name w:val="WW8Num15z1"/>
    <w:rsid w:val="00766669"/>
  </w:style>
  <w:style w:type="character" w:customStyle="1" w:styleId="WW8Num15z2">
    <w:name w:val="WW8Num15z2"/>
    <w:rsid w:val="00766669"/>
  </w:style>
  <w:style w:type="character" w:customStyle="1" w:styleId="WW8Num15z3">
    <w:name w:val="WW8Num15z3"/>
    <w:rsid w:val="00766669"/>
  </w:style>
  <w:style w:type="character" w:customStyle="1" w:styleId="WW8Num15z4">
    <w:name w:val="WW8Num15z4"/>
    <w:rsid w:val="00766669"/>
  </w:style>
  <w:style w:type="character" w:customStyle="1" w:styleId="WW8Num15z5">
    <w:name w:val="WW8Num15z5"/>
    <w:rsid w:val="00766669"/>
  </w:style>
  <w:style w:type="character" w:customStyle="1" w:styleId="WW8Num15z6">
    <w:name w:val="WW8Num15z6"/>
    <w:rsid w:val="00766669"/>
  </w:style>
  <w:style w:type="character" w:customStyle="1" w:styleId="WW8Num15z7">
    <w:name w:val="WW8Num15z7"/>
    <w:rsid w:val="00766669"/>
  </w:style>
  <w:style w:type="character" w:customStyle="1" w:styleId="WW8Num15z8">
    <w:name w:val="WW8Num15z8"/>
    <w:rsid w:val="00766669"/>
  </w:style>
  <w:style w:type="character" w:customStyle="1" w:styleId="WW8Num17z1">
    <w:name w:val="WW8Num17z1"/>
    <w:rsid w:val="00766669"/>
  </w:style>
  <w:style w:type="character" w:customStyle="1" w:styleId="WW8Num17z2">
    <w:name w:val="WW8Num17z2"/>
    <w:rsid w:val="00766669"/>
  </w:style>
  <w:style w:type="character" w:customStyle="1" w:styleId="WW8Num17z3">
    <w:name w:val="WW8Num17z3"/>
    <w:rsid w:val="00766669"/>
  </w:style>
  <w:style w:type="character" w:customStyle="1" w:styleId="WW8Num17z4">
    <w:name w:val="WW8Num17z4"/>
    <w:rsid w:val="00766669"/>
  </w:style>
  <w:style w:type="character" w:customStyle="1" w:styleId="WW8Num17z5">
    <w:name w:val="WW8Num17z5"/>
    <w:rsid w:val="00766669"/>
  </w:style>
  <w:style w:type="character" w:customStyle="1" w:styleId="WW8Num17z6">
    <w:name w:val="WW8Num17z6"/>
    <w:rsid w:val="00766669"/>
  </w:style>
  <w:style w:type="character" w:customStyle="1" w:styleId="WW8Num17z7">
    <w:name w:val="WW8Num17z7"/>
    <w:rsid w:val="00766669"/>
  </w:style>
  <w:style w:type="character" w:customStyle="1" w:styleId="WW8Num17z8">
    <w:name w:val="WW8Num17z8"/>
    <w:rsid w:val="00766669"/>
  </w:style>
  <w:style w:type="character" w:customStyle="1" w:styleId="WW8Num18z1">
    <w:name w:val="WW8Num18z1"/>
    <w:rsid w:val="00766669"/>
    <w:rPr>
      <w:rFonts w:ascii="Symbol" w:hAnsi="Symbol" w:cs="Symbol" w:hint="default"/>
    </w:rPr>
  </w:style>
  <w:style w:type="character" w:customStyle="1" w:styleId="WW8Num19z2">
    <w:name w:val="WW8Num19z2"/>
    <w:rsid w:val="00766669"/>
  </w:style>
  <w:style w:type="character" w:customStyle="1" w:styleId="WW8Num19z3">
    <w:name w:val="WW8Num19z3"/>
    <w:rsid w:val="00766669"/>
  </w:style>
  <w:style w:type="character" w:customStyle="1" w:styleId="WW8Num19z4">
    <w:name w:val="WW8Num19z4"/>
    <w:rsid w:val="00766669"/>
  </w:style>
  <w:style w:type="character" w:customStyle="1" w:styleId="WW8Num19z5">
    <w:name w:val="WW8Num19z5"/>
    <w:rsid w:val="00766669"/>
  </w:style>
  <w:style w:type="character" w:customStyle="1" w:styleId="WW8Num19z6">
    <w:name w:val="WW8Num19z6"/>
    <w:rsid w:val="00766669"/>
  </w:style>
  <w:style w:type="character" w:customStyle="1" w:styleId="WW8Num19z7">
    <w:name w:val="WW8Num19z7"/>
    <w:rsid w:val="00766669"/>
  </w:style>
  <w:style w:type="character" w:customStyle="1" w:styleId="WW8Num19z8">
    <w:name w:val="WW8Num19z8"/>
    <w:rsid w:val="00766669"/>
  </w:style>
  <w:style w:type="character" w:customStyle="1" w:styleId="WW8Num21z1">
    <w:name w:val="WW8Num21z1"/>
    <w:rsid w:val="00766669"/>
    <w:rPr>
      <w:rFonts w:ascii="Symbol" w:hAnsi="Symbol" w:cs="Symbol" w:hint="default"/>
    </w:rPr>
  </w:style>
  <w:style w:type="character" w:customStyle="1" w:styleId="WW8Num22z0">
    <w:name w:val="WW8Num22z0"/>
    <w:rsid w:val="00766669"/>
    <w:rPr>
      <w:rFonts w:hint="default"/>
    </w:rPr>
  </w:style>
  <w:style w:type="character" w:customStyle="1" w:styleId="WW8Num23z0">
    <w:name w:val="WW8Num23z0"/>
    <w:rsid w:val="00766669"/>
  </w:style>
  <w:style w:type="character" w:customStyle="1" w:styleId="WW8Num23z1">
    <w:name w:val="WW8Num23z1"/>
    <w:rsid w:val="00766669"/>
  </w:style>
  <w:style w:type="character" w:customStyle="1" w:styleId="WW8Num23z2">
    <w:name w:val="WW8Num23z2"/>
    <w:rsid w:val="00766669"/>
  </w:style>
  <w:style w:type="character" w:customStyle="1" w:styleId="WW8Num23z3">
    <w:name w:val="WW8Num23z3"/>
    <w:rsid w:val="00766669"/>
  </w:style>
  <w:style w:type="character" w:customStyle="1" w:styleId="WW8Num23z4">
    <w:name w:val="WW8Num23z4"/>
    <w:rsid w:val="00766669"/>
  </w:style>
  <w:style w:type="character" w:customStyle="1" w:styleId="WW8Num23z5">
    <w:name w:val="WW8Num23z5"/>
    <w:rsid w:val="00766669"/>
  </w:style>
  <w:style w:type="character" w:customStyle="1" w:styleId="WW8Num23z6">
    <w:name w:val="WW8Num23z6"/>
    <w:rsid w:val="00766669"/>
  </w:style>
  <w:style w:type="character" w:customStyle="1" w:styleId="WW8Num23z7">
    <w:name w:val="WW8Num23z7"/>
    <w:rsid w:val="00766669"/>
  </w:style>
  <w:style w:type="character" w:customStyle="1" w:styleId="WW8Num23z8">
    <w:name w:val="WW8Num23z8"/>
    <w:rsid w:val="00766669"/>
  </w:style>
  <w:style w:type="character" w:customStyle="1" w:styleId="WW8Num24z0">
    <w:name w:val="WW8Num24z0"/>
    <w:rsid w:val="00766669"/>
    <w:rPr>
      <w:rFonts w:hint="default"/>
    </w:rPr>
  </w:style>
  <w:style w:type="character" w:customStyle="1" w:styleId="WW8Num25z0">
    <w:name w:val="WW8Num25z0"/>
    <w:rsid w:val="00766669"/>
  </w:style>
  <w:style w:type="character" w:customStyle="1" w:styleId="WW8Num25z1">
    <w:name w:val="WW8Num25z1"/>
    <w:rsid w:val="00766669"/>
  </w:style>
  <w:style w:type="character" w:customStyle="1" w:styleId="WW8Num25z2">
    <w:name w:val="WW8Num25z2"/>
    <w:rsid w:val="00766669"/>
  </w:style>
  <w:style w:type="character" w:customStyle="1" w:styleId="WW8Num25z3">
    <w:name w:val="WW8Num25z3"/>
    <w:rsid w:val="00766669"/>
  </w:style>
  <w:style w:type="character" w:customStyle="1" w:styleId="WW8Num25z4">
    <w:name w:val="WW8Num25z4"/>
    <w:rsid w:val="00766669"/>
  </w:style>
  <w:style w:type="character" w:customStyle="1" w:styleId="WW8Num25z5">
    <w:name w:val="WW8Num25z5"/>
    <w:rsid w:val="00766669"/>
  </w:style>
  <w:style w:type="character" w:customStyle="1" w:styleId="WW8Num25z6">
    <w:name w:val="WW8Num25z6"/>
    <w:rsid w:val="00766669"/>
  </w:style>
  <w:style w:type="character" w:customStyle="1" w:styleId="WW8Num25z7">
    <w:name w:val="WW8Num25z7"/>
    <w:rsid w:val="00766669"/>
  </w:style>
  <w:style w:type="character" w:customStyle="1" w:styleId="WW8Num25z8">
    <w:name w:val="WW8Num25z8"/>
    <w:rsid w:val="00766669"/>
  </w:style>
  <w:style w:type="character" w:customStyle="1" w:styleId="WW8Num26z0">
    <w:name w:val="WW8Num26z0"/>
    <w:rsid w:val="00766669"/>
  </w:style>
  <w:style w:type="character" w:customStyle="1" w:styleId="WW8Num26z1">
    <w:name w:val="WW8Num26z1"/>
    <w:rsid w:val="00766669"/>
  </w:style>
  <w:style w:type="character" w:customStyle="1" w:styleId="WW8Num26z2">
    <w:name w:val="WW8Num26z2"/>
    <w:rsid w:val="00766669"/>
  </w:style>
  <w:style w:type="character" w:customStyle="1" w:styleId="WW8Num26z3">
    <w:name w:val="WW8Num26z3"/>
    <w:rsid w:val="00766669"/>
  </w:style>
  <w:style w:type="character" w:customStyle="1" w:styleId="WW8Num26z4">
    <w:name w:val="WW8Num26z4"/>
    <w:rsid w:val="00766669"/>
  </w:style>
  <w:style w:type="character" w:customStyle="1" w:styleId="WW8Num26z5">
    <w:name w:val="WW8Num26z5"/>
    <w:rsid w:val="00766669"/>
  </w:style>
  <w:style w:type="character" w:customStyle="1" w:styleId="WW8Num26z6">
    <w:name w:val="WW8Num26z6"/>
    <w:rsid w:val="00766669"/>
  </w:style>
  <w:style w:type="character" w:customStyle="1" w:styleId="WW8Num26z7">
    <w:name w:val="WW8Num26z7"/>
    <w:rsid w:val="00766669"/>
  </w:style>
  <w:style w:type="character" w:customStyle="1" w:styleId="WW8Num26z8">
    <w:name w:val="WW8Num26z8"/>
    <w:rsid w:val="00766669"/>
  </w:style>
  <w:style w:type="character" w:customStyle="1" w:styleId="WW8Num27z0">
    <w:name w:val="WW8Num27z0"/>
    <w:rsid w:val="00766669"/>
    <w:rPr>
      <w:rFonts w:hint="default"/>
    </w:rPr>
  </w:style>
  <w:style w:type="character" w:customStyle="1" w:styleId="WW8Num28z0">
    <w:name w:val="WW8Num28z0"/>
    <w:rsid w:val="00766669"/>
    <w:rPr>
      <w:rFonts w:hint="default"/>
    </w:rPr>
  </w:style>
  <w:style w:type="character" w:customStyle="1" w:styleId="WW8Num29z0">
    <w:name w:val="WW8Num29z0"/>
    <w:rsid w:val="00766669"/>
    <w:rPr>
      <w:rFonts w:ascii="Symbol" w:hAnsi="Symbol" w:cs="Symbol" w:hint="default"/>
    </w:rPr>
  </w:style>
  <w:style w:type="character" w:customStyle="1" w:styleId="WW8Num30z0">
    <w:name w:val="WW8Num30z0"/>
    <w:rsid w:val="00766669"/>
  </w:style>
  <w:style w:type="character" w:customStyle="1" w:styleId="WW8Num30z1">
    <w:name w:val="WW8Num30z1"/>
    <w:rsid w:val="00766669"/>
  </w:style>
  <w:style w:type="character" w:customStyle="1" w:styleId="WW8Num30z2">
    <w:name w:val="WW8Num30z2"/>
    <w:rsid w:val="00766669"/>
  </w:style>
  <w:style w:type="character" w:customStyle="1" w:styleId="WW8Num30z3">
    <w:name w:val="WW8Num30z3"/>
    <w:rsid w:val="00766669"/>
  </w:style>
  <w:style w:type="character" w:customStyle="1" w:styleId="WW8Num30z4">
    <w:name w:val="WW8Num30z4"/>
    <w:rsid w:val="00766669"/>
  </w:style>
  <w:style w:type="character" w:customStyle="1" w:styleId="WW8Num30z5">
    <w:name w:val="WW8Num30z5"/>
    <w:rsid w:val="00766669"/>
  </w:style>
  <w:style w:type="character" w:customStyle="1" w:styleId="WW8Num30z6">
    <w:name w:val="WW8Num30z6"/>
    <w:rsid w:val="00766669"/>
  </w:style>
  <w:style w:type="character" w:customStyle="1" w:styleId="WW8Num30z7">
    <w:name w:val="WW8Num30z7"/>
    <w:rsid w:val="00766669"/>
  </w:style>
  <w:style w:type="character" w:customStyle="1" w:styleId="WW8Num30z8">
    <w:name w:val="WW8Num30z8"/>
    <w:rsid w:val="00766669"/>
  </w:style>
  <w:style w:type="character" w:customStyle="1" w:styleId="WW8Num31z0">
    <w:name w:val="WW8Num31z0"/>
    <w:rsid w:val="00766669"/>
    <w:rPr>
      <w:rFonts w:hint="default"/>
    </w:rPr>
  </w:style>
  <w:style w:type="character" w:customStyle="1" w:styleId="WW8Num31z1">
    <w:name w:val="WW8Num31z1"/>
    <w:rsid w:val="00766669"/>
    <w:rPr>
      <w:rFonts w:ascii="Courier New" w:hAnsi="Courier New" w:cs="Courier New" w:hint="default"/>
    </w:rPr>
  </w:style>
  <w:style w:type="character" w:customStyle="1" w:styleId="WW8Num31z2">
    <w:name w:val="WW8Num31z2"/>
    <w:rsid w:val="00766669"/>
    <w:rPr>
      <w:rFonts w:ascii="Wingdings" w:hAnsi="Wingdings" w:cs="Wingdings" w:hint="default"/>
    </w:rPr>
  </w:style>
  <w:style w:type="character" w:customStyle="1" w:styleId="WW8Num31z3">
    <w:name w:val="WW8Num31z3"/>
    <w:rsid w:val="00766669"/>
    <w:rPr>
      <w:rFonts w:ascii="Symbol" w:hAnsi="Symbol" w:cs="Symbol" w:hint="default"/>
    </w:rPr>
  </w:style>
  <w:style w:type="character" w:customStyle="1" w:styleId="WW8Num32z0">
    <w:name w:val="WW8Num32z0"/>
    <w:rsid w:val="00766669"/>
  </w:style>
  <w:style w:type="character" w:customStyle="1" w:styleId="WW8Num32z1">
    <w:name w:val="WW8Num32z1"/>
    <w:rsid w:val="00766669"/>
  </w:style>
  <w:style w:type="character" w:customStyle="1" w:styleId="WW8Num32z2">
    <w:name w:val="WW8Num32z2"/>
    <w:rsid w:val="00766669"/>
  </w:style>
  <w:style w:type="character" w:customStyle="1" w:styleId="WW8Num32z3">
    <w:name w:val="WW8Num32z3"/>
    <w:rsid w:val="00766669"/>
  </w:style>
  <w:style w:type="character" w:customStyle="1" w:styleId="WW8Num32z4">
    <w:name w:val="WW8Num32z4"/>
    <w:rsid w:val="00766669"/>
  </w:style>
  <w:style w:type="character" w:customStyle="1" w:styleId="WW8Num32z5">
    <w:name w:val="WW8Num32z5"/>
    <w:rsid w:val="00766669"/>
  </w:style>
  <w:style w:type="character" w:customStyle="1" w:styleId="WW8Num32z6">
    <w:name w:val="WW8Num32z6"/>
    <w:rsid w:val="00766669"/>
  </w:style>
  <w:style w:type="character" w:customStyle="1" w:styleId="WW8Num32z7">
    <w:name w:val="WW8Num32z7"/>
    <w:rsid w:val="00766669"/>
  </w:style>
  <w:style w:type="character" w:customStyle="1" w:styleId="WW8Num32z8">
    <w:name w:val="WW8Num32z8"/>
    <w:rsid w:val="00766669"/>
  </w:style>
  <w:style w:type="character" w:customStyle="1" w:styleId="WW8Num33z0">
    <w:name w:val="WW8Num33z0"/>
    <w:rsid w:val="00766669"/>
    <w:rPr>
      <w:rFonts w:ascii="Symbol" w:hAnsi="Symbol" w:cs="Symbol" w:hint="default"/>
    </w:rPr>
  </w:style>
  <w:style w:type="character" w:customStyle="1" w:styleId="WW8Num33z1">
    <w:name w:val="WW8Num33z1"/>
    <w:rsid w:val="00766669"/>
    <w:rPr>
      <w:rFonts w:ascii="Courier New" w:hAnsi="Courier New" w:cs="Courier New" w:hint="default"/>
    </w:rPr>
  </w:style>
  <w:style w:type="character" w:customStyle="1" w:styleId="WW8Num33z2">
    <w:name w:val="WW8Num33z2"/>
    <w:rsid w:val="00766669"/>
    <w:rPr>
      <w:rFonts w:ascii="Wingdings" w:hAnsi="Wingdings" w:cs="Wingdings" w:hint="default"/>
    </w:rPr>
  </w:style>
  <w:style w:type="character" w:customStyle="1" w:styleId="WW8Num34z0">
    <w:name w:val="WW8Num34z0"/>
    <w:rsid w:val="00766669"/>
    <w:rPr>
      <w:rFonts w:ascii="Symbol" w:hAnsi="Symbol" w:cs="Symbol" w:hint="default"/>
    </w:rPr>
  </w:style>
  <w:style w:type="character" w:customStyle="1" w:styleId="WW8Num35z0">
    <w:name w:val="WW8Num35z0"/>
    <w:rsid w:val="00766669"/>
    <w:rPr>
      <w:rFonts w:ascii="Arial" w:hAnsi="Arial" w:cs="Arial" w:hint="default"/>
      <w:iCs w:val="0"/>
      <w:sz w:val="28"/>
      <w:lang w:val="en-US" w:eastAsia="ja-JP"/>
    </w:rPr>
  </w:style>
  <w:style w:type="character" w:customStyle="1" w:styleId="WW8Num36z0">
    <w:name w:val="WW8Num36z0"/>
    <w:rsid w:val="00766669"/>
  </w:style>
  <w:style w:type="character" w:customStyle="1" w:styleId="WW8Num36z1">
    <w:name w:val="WW8Num36z1"/>
    <w:rsid w:val="00766669"/>
  </w:style>
  <w:style w:type="character" w:customStyle="1" w:styleId="WW8Num36z2">
    <w:name w:val="WW8Num36z2"/>
    <w:rsid w:val="00766669"/>
  </w:style>
  <w:style w:type="character" w:customStyle="1" w:styleId="WW8Num36z3">
    <w:name w:val="WW8Num36z3"/>
    <w:rsid w:val="00766669"/>
  </w:style>
  <w:style w:type="character" w:customStyle="1" w:styleId="WW8Num36z4">
    <w:name w:val="WW8Num36z4"/>
    <w:rsid w:val="00766669"/>
  </w:style>
  <w:style w:type="character" w:customStyle="1" w:styleId="WW8Num36z5">
    <w:name w:val="WW8Num36z5"/>
    <w:rsid w:val="00766669"/>
  </w:style>
  <w:style w:type="character" w:customStyle="1" w:styleId="WW8Num36z6">
    <w:name w:val="WW8Num36z6"/>
    <w:rsid w:val="00766669"/>
  </w:style>
  <w:style w:type="character" w:customStyle="1" w:styleId="WW8Num36z7">
    <w:name w:val="WW8Num36z7"/>
    <w:rsid w:val="00766669"/>
  </w:style>
  <w:style w:type="character" w:customStyle="1" w:styleId="WW8Num36z8">
    <w:name w:val="WW8Num36z8"/>
    <w:rsid w:val="00766669"/>
  </w:style>
  <w:style w:type="character" w:customStyle="1" w:styleId="WW8Num37z0">
    <w:name w:val="WW8Num37z0"/>
    <w:rsid w:val="00766669"/>
    <w:rPr>
      <w:rFonts w:hint="default"/>
    </w:rPr>
  </w:style>
  <w:style w:type="character" w:customStyle="1" w:styleId="WW8Num37z1">
    <w:name w:val="WW8Num37z1"/>
    <w:rsid w:val="00766669"/>
    <w:rPr>
      <w:rFonts w:ascii="Symbol" w:hAnsi="Symbol" w:cs="Symbol" w:hint="default"/>
    </w:rPr>
  </w:style>
  <w:style w:type="character" w:customStyle="1" w:styleId="WW8Num38z0">
    <w:name w:val="WW8Num38z0"/>
    <w:rsid w:val="00766669"/>
    <w:rPr>
      <w:rFonts w:ascii="Wingdings" w:hAnsi="Wingdings" w:cs="Wingdings" w:hint="default"/>
    </w:rPr>
  </w:style>
  <w:style w:type="character" w:customStyle="1" w:styleId="WW8Num39z0">
    <w:name w:val="WW8Num39z0"/>
    <w:rsid w:val="00766669"/>
    <w:rPr>
      <w:rFonts w:ascii="Wingdings" w:hAnsi="Wingdings" w:cs="Wingdings" w:hint="default"/>
    </w:rPr>
  </w:style>
  <w:style w:type="character" w:customStyle="1" w:styleId="WW8Num40z0">
    <w:name w:val="WW8Num40z0"/>
    <w:rsid w:val="00766669"/>
    <w:rPr>
      <w:rFonts w:ascii="Symbol" w:hAnsi="Symbol" w:cs="Symbol" w:hint="default"/>
    </w:rPr>
  </w:style>
  <w:style w:type="character" w:customStyle="1" w:styleId="WW8Num41z0">
    <w:name w:val="WW8Num41z0"/>
    <w:rsid w:val="00766669"/>
  </w:style>
  <w:style w:type="character" w:customStyle="1" w:styleId="WW8Num41z1">
    <w:name w:val="WW8Num41z1"/>
    <w:rsid w:val="00766669"/>
  </w:style>
  <w:style w:type="character" w:customStyle="1" w:styleId="WW8Num41z2">
    <w:name w:val="WW8Num41z2"/>
    <w:rsid w:val="00766669"/>
  </w:style>
  <w:style w:type="character" w:customStyle="1" w:styleId="WW8Num41z3">
    <w:name w:val="WW8Num41z3"/>
    <w:rsid w:val="00766669"/>
  </w:style>
  <w:style w:type="character" w:customStyle="1" w:styleId="WW8Num41z4">
    <w:name w:val="WW8Num41z4"/>
    <w:rsid w:val="00766669"/>
  </w:style>
  <w:style w:type="character" w:customStyle="1" w:styleId="WW8Num41z5">
    <w:name w:val="WW8Num41z5"/>
    <w:rsid w:val="00766669"/>
  </w:style>
  <w:style w:type="character" w:customStyle="1" w:styleId="WW8Num41z6">
    <w:name w:val="WW8Num41z6"/>
    <w:rsid w:val="00766669"/>
  </w:style>
  <w:style w:type="character" w:customStyle="1" w:styleId="WW8Num41z7">
    <w:name w:val="WW8Num41z7"/>
    <w:rsid w:val="00766669"/>
  </w:style>
  <w:style w:type="character" w:customStyle="1" w:styleId="WW8Num41z8">
    <w:name w:val="WW8Num41z8"/>
    <w:rsid w:val="00766669"/>
  </w:style>
  <w:style w:type="character" w:customStyle="1" w:styleId="WW8Num42z0">
    <w:name w:val="WW8Num42z0"/>
    <w:rsid w:val="00766669"/>
  </w:style>
  <w:style w:type="character" w:customStyle="1" w:styleId="WW8Num42z1">
    <w:name w:val="WW8Num42z1"/>
    <w:rsid w:val="00766669"/>
  </w:style>
  <w:style w:type="character" w:customStyle="1" w:styleId="WW8Num42z2">
    <w:name w:val="WW8Num42z2"/>
    <w:rsid w:val="00766669"/>
  </w:style>
  <w:style w:type="character" w:customStyle="1" w:styleId="WW8Num42z3">
    <w:name w:val="WW8Num42z3"/>
    <w:rsid w:val="00766669"/>
  </w:style>
  <w:style w:type="character" w:customStyle="1" w:styleId="WW8Num42z4">
    <w:name w:val="WW8Num42z4"/>
    <w:rsid w:val="00766669"/>
  </w:style>
  <w:style w:type="character" w:customStyle="1" w:styleId="WW8Num42z5">
    <w:name w:val="WW8Num42z5"/>
    <w:rsid w:val="00766669"/>
  </w:style>
  <w:style w:type="character" w:customStyle="1" w:styleId="WW8Num42z6">
    <w:name w:val="WW8Num42z6"/>
    <w:rsid w:val="00766669"/>
  </w:style>
  <w:style w:type="character" w:customStyle="1" w:styleId="WW8Num42z7">
    <w:name w:val="WW8Num42z7"/>
    <w:rsid w:val="00766669"/>
  </w:style>
  <w:style w:type="character" w:customStyle="1" w:styleId="WW8Num42z8">
    <w:name w:val="WW8Num42z8"/>
    <w:rsid w:val="00766669"/>
  </w:style>
  <w:style w:type="character" w:customStyle="1" w:styleId="WW8Num43z0">
    <w:name w:val="WW8Num43z0"/>
    <w:rsid w:val="00766669"/>
    <w:rPr>
      <w:rFonts w:hint="default"/>
    </w:rPr>
  </w:style>
  <w:style w:type="character" w:customStyle="1" w:styleId="WW8Num43z1">
    <w:name w:val="WW8Num43z1"/>
    <w:rsid w:val="00766669"/>
    <w:rPr>
      <w:rFonts w:ascii="Symbol" w:hAnsi="Symbol" w:cs="Symbol" w:hint="default"/>
    </w:rPr>
  </w:style>
  <w:style w:type="character" w:customStyle="1" w:styleId="WW8Num44z0">
    <w:name w:val="WW8Num44z0"/>
    <w:rsid w:val="00766669"/>
  </w:style>
  <w:style w:type="character" w:customStyle="1" w:styleId="WW8Num44z1">
    <w:name w:val="WW8Num44z1"/>
    <w:rsid w:val="00766669"/>
  </w:style>
  <w:style w:type="character" w:customStyle="1" w:styleId="WW8Num44z2">
    <w:name w:val="WW8Num44z2"/>
    <w:rsid w:val="00766669"/>
  </w:style>
  <w:style w:type="character" w:customStyle="1" w:styleId="WW8Num44z3">
    <w:name w:val="WW8Num44z3"/>
    <w:rsid w:val="00766669"/>
  </w:style>
  <w:style w:type="character" w:customStyle="1" w:styleId="WW8Num44z4">
    <w:name w:val="WW8Num44z4"/>
    <w:rsid w:val="00766669"/>
  </w:style>
  <w:style w:type="character" w:customStyle="1" w:styleId="WW8Num44z5">
    <w:name w:val="WW8Num44z5"/>
    <w:rsid w:val="00766669"/>
  </w:style>
  <w:style w:type="character" w:customStyle="1" w:styleId="WW8Num44z6">
    <w:name w:val="WW8Num44z6"/>
    <w:rsid w:val="00766669"/>
  </w:style>
  <w:style w:type="character" w:customStyle="1" w:styleId="WW8Num44z7">
    <w:name w:val="WW8Num44z7"/>
    <w:rsid w:val="00766669"/>
  </w:style>
  <w:style w:type="character" w:customStyle="1" w:styleId="WW8Num44z8">
    <w:name w:val="WW8Num44z8"/>
    <w:rsid w:val="00766669"/>
  </w:style>
  <w:style w:type="character" w:customStyle="1" w:styleId="WW8Num45z0">
    <w:name w:val="WW8Num45z0"/>
    <w:rsid w:val="00766669"/>
  </w:style>
  <w:style w:type="character" w:customStyle="1" w:styleId="WW8Num45z1">
    <w:name w:val="WW8Num45z1"/>
    <w:rsid w:val="00766669"/>
  </w:style>
  <w:style w:type="character" w:customStyle="1" w:styleId="WW8Num45z2">
    <w:name w:val="WW8Num45z2"/>
    <w:rsid w:val="00766669"/>
  </w:style>
  <w:style w:type="character" w:customStyle="1" w:styleId="WW8Num45z3">
    <w:name w:val="WW8Num45z3"/>
    <w:rsid w:val="00766669"/>
  </w:style>
  <w:style w:type="character" w:customStyle="1" w:styleId="WW8Num45z4">
    <w:name w:val="WW8Num45z4"/>
    <w:rsid w:val="00766669"/>
  </w:style>
  <w:style w:type="character" w:customStyle="1" w:styleId="WW8Num45z5">
    <w:name w:val="WW8Num45z5"/>
    <w:rsid w:val="00766669"/>
  </w:style>
  <w:style w:type="character" w:customStyle="1" w:styleId="WW8Num45z6">
    <w:name w:val="WW8Num45z6"/>
    <w:rsid w:val="00766669"/>
  </w:style>
  <w:style w:type="character" w:customStyle="1" w:styleId="WW8Num45z7">
    <w:name w:val="WW8Num45z7"/>
    <w:rsid w:val="00766669"/>
  </w:style>
  <w:style w:type="character" w:customStyle="1" w:styleId="WW8Num45z8">
    <w:name w:val="WW8Num45z8"/>
    <w:rsid w:val="00766669"/>
  </w:style>
  <w:style w:type="character" w:customStyle="1" w:styleId="WW8Num46z0">
    <w:name w:val="WW8Num46z0"/>
    <w:rsid w:val="00766669"/>
    <w:rPr>
      <w:rFonts w:ascii="Symbol" w:hAnsi="Symbol" w:cs="Symbol" w:hint="default"/>
    </w:rPr>
  </w:style>
  <w:style w:type="character" w:customStyle="1" w:styleId="WW8Num46z1">
    <w:name w:val="WW8Num46z1"/>
    <w:rsid w:val="00766669"/>
    <w:rPr>
      <w:rFonts w:ascii="Courier New" w:hAnsi="Courier New" w:cs="Courier New" w:hint="default"/>
    </w:rPr>
  </w:style>
  <w:style w:type="character" w:customStyle="1" w:styleId="WW8Num46z2">
    <w:name w:val="WW8Num46z2"/>
    <w:rsid w:val="00766669"/>
    <w:rPr>
      <w:rFonts w:ascii="Wingdings" w:hAnsi="Wingdings" w:cs="Wingdings" w:hint="default"/>
    </w:rPr>
  </w:style>
  <w:style w:type="character" w:customStyle="1" w:styleId="WW8Num47z0">
    <w:name w:val="WW8Num47z0"/>
    <w:rsid w:val="00766669"/>
  </w:style>
  <w:style w:type="character" w:customStyle="1" w:styleId="WW8Num47z1">
    <w:name w:val="WW8Num47z1"/>
    <w:rsid w:val="00766669"/>
  </w:style>
  <w:style w:type="character" w:customStyle="1" w:styleId="WW8Num47z2">
    <w:name w:val="WW8Num47z2"/>
    <w:rsid w:val="00766669"/>
  </w:style>
  <w:style w:type="character" w:customStyle="1" w:styleId="WW8Num47z3">
    <w:name w:val="WW8Num47z3"/>
    <w:rsid w:val="00766669"/>
  </w:style>
  <w:style w:type="character" w:customStyle="1" w:styleId="WW8Num47z4">
    <w:name w:val="WW8Num47z4"/>
    <w:rsid w:val="00766669"/>
  </w:style>
  <w:style w:type="character" w:customStyle="1" w:styleId="WW8Num47z5">
    <w:name w:val="WW8Num47z5"/>
    <w:rsid w:val="00766669"/>
  </w:style>
  <w:style w:type="character" w:customStyle="1" w:styleId="WW8Num47z6">
    <w:name w:val="WW8Num47z6"/>
    <w:rsid w:val="00766669"/>
  </w:style>
  <w:style w:type="character" w:customStyle="1" w:styleId="WW8Num47z7">
    <w:name w:val="WW8Num47z7"/>
    <w:rsid w:val="00766669"/>
  </w:style>
  <w:style w:type="character" w:customStyle="1" w:styleId="WW8Num47z8">
    <w:name w:val="WW8Num47z8"/>
    <w:rsid w:val="00766669"/>
  </w:style>
  <w:style w:type="character" w:customStyle="1" w:styleId="DefaultParagraphFont1">
    <w:name w:val="Default Paragraph Font1"/>
    <w:rsid w:val="00766669"/>
  </w:style>
  <w:style w:type="character" w:styleId="Hyperlink">
    <w:name w:val="Hyperlink"/>
    <w:uiPriority w:val="99"/>
    <w:rsid w:val="00766669"/>
    <w:rPr>
      <w:color w:val="2839CD"/>
      <w:u w:val="single"/>
    </w:rPr>
  </w:style>
  <w:style w:type="character" w:customStyle="1" w:styleId="textssecondarysummary">
    <w:name w:val="textssecondarysummary"/>
    <w:basedOn w:val="DefaultParagraphFont1"/>
    <w:rsid w:val="00766669"/>
  </w:style>
  <w:style w:type="character" w:customStyle="1" w:styleId="newbody">
    <w:name w:val="newbody"/>
    <w:basedOn w:val="DefaultParagraphFont1"/>
    <w:rsid w:val="00766669"/>
  </w:style>
  <w:style w:type="character" w:customStyle="1" w:styleId="newheadline">
    <w:name w:val="newheadline"/>
    <w:rsid w:val="00766669"/>
    <w:rPr>
      <w:rFonts w:ascii="Arial" w:hAnsi="Arial" w:cs="Arial"/>
      <w:sz w:val="28"/>
    </w:rPr>
  </w:style>
  <w:style w:type="character" w:styleId="FollowedHyperlink">
    <w:name w:val="FollowedHyperlink"/>
    <w:rsid w:val="00766669"/>
    <w:rPr>
      <w:color w:val="800080"/>
      <w:u w:val="single"/>
    </w:rPr>
  </w:style>
  <w:style w:type="character" w:styleId="PageNumber">
    <w:name w:val="page number"/>
    <w:basedOn w:val="DefaultParagraphFont1"/>
    <w:rsid w:val="00766669"/>
  </w:style>
  <w:style w:type="character" w:customStyle="1" w:styleId="Helpcomments">
    <w:name w:val="Help comments"/>
    <w:rsid w:val="00766669"/>
    <w:rPr>
      <w:i/>
      <w:color w:val="0000FF"/>
      <w:sz w:val="20"/>
    </w:rPr>
  </w:style>
  <w:style w:type="character" w:customStyle="1" w:styleId="HeaderChar">
    <w:name w:val="Header Char"/>
    <w:rsid w:val="00766669"/>
    <w:rPr>
      <w:sz w:val="24"/>
      <w:szCs w:val="24"/>
      <w:lang w:val="en-GB"/>
    </w:rPr>
  </w:style>
  <w:style w:type="character" w:customStyle="1" w:styleId="FooterChar">
    <w:name w:val="Footer Char"/>
    <w:rsid w:val="00766669"/>
    <w:rPr>
      <w:sz w:val="24"/>
      <w:szCs w:val="24"/>
      <w:lang w:val="en-GB"/>
    </w:rPr>
  </w:style>
  <w:style w:type="character" w:customStyle="1" w:styleId="NoSpacingChar">
    <w:name w:val="No Spacing Char"/>
    <w:rsid w:val="00766669"/>
    <w:rPr>
      <w:rFonts w:ascii="Calibri" w:eastAsia="MS Mincho" w:hAnsi="Calibri" w:cs="Calibri"/>
      <w:sz w:val="22"/>
      <w:szCs w:val="22"/>
      <w:lang w:eastAsia="ja-JP"/>
    </w:rPr>
  </w:style>
  <w:style w:type="character" w:styleId="Emphasis">
    <w:name w:val="Emphasis"/>
    <w:qFormat/>
    <w:rsid w:val="0011423A"/>
    <w:rPr>
      <w:rFonts w:ascii="Calibri" w:hAnsi="Calibri" w:cs="Calibri"/>
      <w:b w:val="0"/>
      <w:i w:val="0"/>
      <w:iCs/>
      <w:caps w:val="0"/>
      <w:smallCaps w:val="0"/>
      <w:sz w:val="24"/>
    </w:rPr>
  </w:style>
  <w:style w:type="character" w:customStyle="1" w:styleId="NumberingSymbols">
    <w:name w:val="Numbering Symbols"/>
    <w:rsid w:val="00766669"/>
  </w:style>
  <w:style w:type="paragraph" w:customStyle="1" w:styleId="Heading">
    <w:name w:val="Heading"/>
    <w:basedOn w:val="Normal"/>
    <w:next w:val="Normal"/>
    <w:rsid w:val="00766669"/>
    <w:pPr>
      <w:keepNext/>
      <w:numPr>
        <w:numId w:val="6"/>
      </w:numPr>
      <w:spacing w:before="600" w:after="240" w:line="480" w:lineRule="exact"/>
      <w:ind w:left="0" w:firstLine="0"/>
    </w:pPr>
    <w:rPr>
      <w:rFonts w:ascii="Arial" w:hAnsi="Arial" w:cs="Arial"/>
      <w:b/>
      <w:sz w:val="32"/>
      <w:szCs w:val="20"/>
      <w:lang w:val="en-US"/>
    </w:rPr>
  </w:style>
  <w:style w:type="paragraph" w:styleId="BodyText">
    <w:name w:val="Body Text"/>
    <w:rsid w:val="00766669"/>
    <w:pPr>
      <w:keepLines/>
      <w:tabs>
        <w:tab w:val="left" w:pos="1247"/>
        <w:tab w:val="left" w:pos="2552"/>
        <w:tab w:val="left" w:pos="3856"/>
        <w:tab w:val="left" w:pos="5216"/>
        <w:tab w:val="left" w:pos="6464"/>
        <w:tab w:val="left" w:pos="7768"/>
        <w:tab w:val="left" w:pos="9072"/>
        <w:tab w:val="left" w:pos="10206"/>
      </w:tabs>
      <w:suppressAutoHyphens/>
      <w:spacing w:before="240"/>
      <w:ind w:left="2552"/>
    </w:pPr>
    <w:rPr>
      <w:rFonts w:ascii="Arial" w:hAnsi="Arial" w:cs="Arial"/>
      <w:sz w:val="22"/>
      <w:lang w:val="en-GB" w:eastAsia="zh-CN"/>
    </w:rPr>
  </w:style>
  <w:style w:type="paragraph" w:styleId="List">
    <w:name w:val="List"/>
    <w:basedOn w:val="BodyText"/>
    <w:rsid w:val="00766669"/>
    <w:rPr>
      <w:rFonts w:cs="Lohit Devanagari"/>
    </w:rPr>
  </w:style>
  <w:style w:type="paragraph" w:styleId="Caption">
    <w:name w:val="caption"/>
    <w:basedOn w:val="Normal"/>
    <w:rsid w:val="00766669"/>
    <w:pPr>
      <w:suppressLineNumbers/>
      <w:spacing w:before="120" w:after="120"/>
    </w:pPr>
    <w:rPr>
      <w:rFonts w:cs="Lohit Devanagari"/>
      <w:i/>
      <w:iCs/>
    </w:rPr>
  </w:style>
  <w:style w:type="paragraph" w:customStyle="1" w:styleId="Index">
    <w:name w:val="Index"/>
    <w:basedOn w:val="Normal"/>
    <w:rsid w:val="00766669"/>
    <w:pPr>
      <w:suppressLineNumbers/>
    </w:pPr>
    <w:rPr>
      <w:rFonts w:cs="Lohit Devanagari"/>
    </w:rPr>
  </w:style>
  <w:style w:type="paragraph" w:styleId="NormalWeb">
    <w:name w:val="Normal (Web)"/>
    <w:basedOn w:val="Normal"/>
    <w:rsid w:val="00766669"/>
    <w:pPr>
      <w:spacing w:before="280" w:after="280"/>
    </w:pPr>
    <w:rPr>
      <w:rFonts w:ascii="Arial Unicode MS" w:eastAsia="Arial Unicode MS" w:hAnsi="Arial Unicode MS" w:cs="Arial Unicode MS"/>
    </w:rPr>
  </w:style>
  <w:style w:type="paragraph" w:styleId="Title">
    <w:name w:val="Title"/>
    <w:basedOn w:val="Normal"/>
    <w:next w:val="BodyText"/>
    <w:qFormat/>
    <w:rsid w:val="00766669"/>
    <w:pPr>
      <w:jc w:val="center"/>
    </w:pPr>
    <w:rPr>
      <w:b/>
      <w:bCs/>
      <w:sz w:val="28"/>
    </w:rPr>
  </w:style>
  <w:style w:type="paragraph" w:styleId="Header">
    <w:name w:val="header"/>
    <w:basedOn w:val="Normal"/>
    <w:rsid w:val="00766669"/>
    <w:pPr>
      <w:tabs>
        <w:tab w:val="center" w:pos="4536"/>
        <w:tab w:val="right" w:pos="9072"/>
      </w:tabs>
    </w:pPr>
  </w:style>
  <w:style w:type="paragraph" w:styleId="Footer">
    <w:name w:val="footer"/>
    <w:basedOn w:val="Normal"/>
    <w:rsid w:val="00766669"/>
    <w:pPr>
      <w:tabs>
        <w:tab w:val="center" w:pos="4536"/>
        <w:tab w:val="right" w:pos="9072"/>
      </w:tabs>
    </w:pPr>
  </w:style>
  <w:style w:type="paragraph" w:customStyle="1" w:styleId="Body">
    <w:name w:val="Body"/>
    <w:basedOn w:val="Normal"/>
    <w:rsid w:val="00766669"/>
    <w:pPr>
      <w:spacing w:before="120"/>
      <w:ind w:left="709"/>
    </w:pPr>
    <w:rPr>
      <w:rFonts w:ascii="Arial" w:hAnsi="Arial" w:cs="Arial"/>
      <w:sz w:val="20"/>
      <w:szCs w:val="20"/>
      <w:lang w:val="en-US"/>
    </w:rPr>
  </w:style>
  <w:style w:type="paragraph" w:customStyle="1" w:styleId="CellBody">
    <w:name w:val="CellBody"/>
    <w:basedOn w:val="Normal"/>
    <w:rsid w:val="00766669"/>
    <w:pPr>
      <w:spacing w:before="40" w:after="20"/>
      <w:ind w:left="57"/>
    </w:pPr>
    <w:rPr>
      <w:rFonts w:ascii="Arial" w:hAnsi="Arial" w:cs="Arial"/>
      <w:sz w:val="20"/>
      <w:szCs w:val="20"/>
      <w:lang w:val="en-US"/>
    </w:rPr>
  </w:style>
  <w:style w:type="paragraph" w:customStyle="1" w:styleId="Hyphen">
    <w:name w:val="Hyphen"/>
    <w:basedOn w:val="CellBody"/>
    <w:rsid w:val="00766669"/>
    <w:pPr>
      <w:numPr>
        <w:numId w:val="5"/>
      </w:numPr>
      <w:spacing w:before="0" w:after="0"/>
    </w:pPr>
  </w:style>
  <w:style w:type="paragraph" w:customStyle="1" w:styleId="Bullet">
    <w:name w:val="Bullet"/>
    <w:basedOn w:val="CellBody"/>
    <w:rsid w:val="00766669"/>
    <w:pPr>
      <w:numPr>
        <w:numId w:val="9"/>
      </w:numPr>
      <w:tabs>
        <w:tab w:val="left" w:pos="1134"/>
      </w:tabs>
      <w:spacing w:before="60" w:after="0"/>
      <w:ind w:left="1135" w:hanging="284"/>
    </w:pPr>
  </w:style>
  <w:style w:type="paragraph" w:customStyle="1" w:styleId="Text1">
    <w:name w:val="Text1"/>
    <w:basedOn w:val="Hyphen"/>
    <w:rsid w:val="00766669"/>
    <w:pPr>
      <w:numPr>
        <w:numId w:val="4"/>
      </w:numPr>
      <w:ind w:left="720" w:firstLine="0"/>
    </w:pPr>
  </w:style>
  <w:style w:type="paragraph" w:customStyle="1" w:styleId="Text2">
    <w:name w:val="Text2"/>
    <w:basedOn w:val="Hyphen"/>
    <w:rsid w:val="00766669"/>
    <w:pPr>
      <w:numPr>
        <w:numId w:val="0"/>
      </w:numPr>
      <w:ind w:left="720"/>
    </w:pPr>
  </w:style>
  <w:style w:type="paragraph" w:customStyle="1" w:styleId="Bullet1">
    <w:name w:val="Bullet1"/>
    <w:basedOn w:val="Bullet"/>
    <w:rsid w:val="00766669"/>
    <w:pPr>
      <w:numPr>
        <w:numId w:val="0"/>
      </w:numPr>
      <w:tabs>
        <w:tab w:val="num" w:pos="1080"/>
      </w:tabs>
      <w:ind w:left="1080" w:hanging="360"/>
    </w:pPr>
  </w:style>
  <w:style w:type="paragraph" w:customStyle="1" w:styleId="Text3">
    <w:name w:val="Text3"/>
    <w:basedOn w:val="Text2"/>
    <w:rsid w:val="00766669"/>
    <w:pPr>
      <w:ind w:left="1350" w:hanging="630"/>
    </w:pPr>
  </w:style>
  <w:style w:type="paragraph" w:customStyle="1" w:styleId="Text4">
    <w:name w:val="Text4"/>
    <w:basedOn w:val="Text3"/>
    <w:rsid w:val="00766669"/>
    <w:pPr>
      <w:ind w:left="1440" w:firstLine="0"/>
    </w:pPr>
  </w:style>
  <w:style w:type="paragraph" w:customStyle="1" w:styleId="Rule">
    <w:name w:val="Rule"/>
    <w:basedOn w:val="Body"/>
    <w:rsid w:val="00766669"/>
    <w:pPr>
      <w:numPr>
        <w:numId w:val="3"/>
      </w:numPr>
      <w:ind w:left="1152" w:hanging="432"/>
    </w:pPr>
  </w:style>
  <w:style w:type="paragraph" w:customStyle="1" w:styleId="Reference">
    <w:name w:val="Reference"/>
    <w:basedOn w:val="Body"/>
    <w:rsid w:val="00766669"/>
    <w:pPr>
      <w:tabs>
        <w:tab w:val="num" w:pos="360"/>
        <w:tab w:val="left" w:pos="1260"/>
        <w:tab w:val="left" w:pos="2970"/>
      </w:tabs>
      <w:ind w:left="360" w:hanging="360"/>
      <w:jc w:val="both"/>
    </w:pPr>
  </w:style>
  <w:style w:type="paragraph" w:styleId="FootnoteText">
    <w:name w:val="footnote text"/>
    <w:basedOn w:val="Normal"/>
    <w:rsid w:val="00766669"/>
    <w:pPr>
      <w:ind w:left="170" w:right="57" w:hanging="113"/>
    </w:pPr>
    <w:rPr>
      <w:rFonts w:ascii="Arial" w:hAnsi="Arial" w:cs="Arial"/>
      <w:sz w:val="20"/>
      <w:szCs w:val="20"/>
      <w:lang w:val="de-DE"/>
    </w:rPr>
  </w:style>
  <w:style w:type="paragraph" w:customStyle="1" w:styleId="DocumentTitle">
    <w:name w:val="Document Title"/>
    <w:basedOn w:val="Normal"/>
    <w:rsid w:val="00766669"/>
    <w:pPr>
      <w:spacing w:before="120" w:after="120"/>
      <w:ind w:right="57"/>
      <w:jc w:val="center"/>
    </w:pPr>
    <w:rPr>
      <w:rFonts w:ascii="Arial" w:hAnsi="Arial" w:cs="Arial"/>
      <w:sz w:val="56"/>
      <w:szCs w:val="20"/>
      <w:lang w:val="de-DE"/>
    </w:rPr>
  </w:style>
  <w:style w:type="paragraph" w:customStyle="1" w:styleId="CellHeading">
    <w:name w:val="CellHeading"/>
    <w:basedOn w:val="Normal"/>
    <w:rsid w:val="00766669"/>
    <w:pPr>
      <w:tabs>
        <w:tab w:val="left" w:pos="3856"/>
        <w:tab w:val="left" w:pos="5103"/>
        <w:tab w:val="left" w:pos="6407"/>
        <w:tab w:val="left" w:pos="7711"/>
        <w:tab w:val="left" w:pos="8959"/>
      </w:tabs>
      <w:spacing w:before="60" w:after="20" w:line="240" w:lineRule="exact"/>
      <w:ind w:left="170" w:right="227"/>
    </w:pPr>
    <w:rPr>
      <w:rFonts w:ascii="Helvetica" w:hAnsi="Helvetica" w:cs="Helvetica"/>
      <w:b/>
      <w:sz w:val="20"/>
      <w:szCs w:val="20"/>
      <w:lang w:val="en-US"/>
    </w:rPr>
  </w:style>
  <w:style w:type="paragraph" w:customStyle="1" w:styleId="RuleHeader">
    <w:name w:val="RuleHeader"/>
    <w:basedOn w:val="Rule"/>
    <w:rsid w:val="00766669"/>
    <w:rPr>
      <w:b/>
    </w:rPr>
  </w:style>
  <w:style w:type="paragraph" w:styleId="ListBullet3">
    <w:name w:val="List Bullet 3"/>
    <w:basedOn w:val="Normal"/>
    <w:rsid w:val="00766669"/>
    <w:pPr>
      <w:numPr>
        <w:numId w:val="2"/>
      </w:numPr>
      <w:tabs>
        <w:tab w:val="left" w:pos="926"/>
      </w:tabs>
      <w:ind w:left="926" w:firstLine="0"/>
    </w:pPr>
    <w:rPr>
      <w:sz w:val="20"/>
      <w:szCs w:val="20"/>
      <w:lang w:val="en-US"/>
    </w:rPr>
  </w:style>
  <w:style w:type="paragraph" w:customStyle="1" w:styleId="BulletIntendent">
    <w:name w:val="Bullet Intendent"/>
    <w:basedOn w:val="ListBullet3"/>
    <w:rsid w:val="00766669"/>
    <w:pPr>
      <w:numPr>
        <w:numId w:val="0"/>
      </w:numPr>
      <w:spacing w:before="80" w:after="80" w:line="280" w:lineRule="exact"/>
      <w:ind w:left="926" w:hanging="360"/>
      <w:jc w:val="both"/>
    </w:pPr>
    <w:rPr>
      <w:sz w:val="24"/>
    </w:rPr>
  </w:style>
  <w:style w:type="paragraph" w:styleId="ListBullet2">
    <w:name w:val="List Bullet 2"/>
    <w:basedOn w:val="Normal"/>
    <w:rsid w:val="00766669"/>
    <w:pPr>
      <w:numPr>
        <w:numId w:val="10"/>
      </w:numPr>
      <w:tabs>
        <w:tab w:val="left" w:pos="643"/>
      </w:tabs>
      <w:spacing w:before="80" w:after="80" w:line="280" w:lineRule="exact"/>
      <w:ind w:left="641" w:hanging="357"/>
      <w:jc w:val="both"/>
    </w:pPr>
    <w:rPr>
      <w:szCs w:val="20"/>
      <w:lang w:val="en-US"/>
    </w:rPr>
  </w:style>
  <w:style w:type="paragraph" w:styleId="ListBullet">
    <w:name w:val="List Bullet"/>
    <w:basedOn w:val="Normal"/>
    <w:rsid w:val="00766669"/>
    <w:pPr>
      <w:numPr>
        <w:numId w:val="11"/>
      </w:numPr>
      <w:tabs>
        <w:tab w:val="left" w:pos="360"/>
      </w:tabs>
      <w:spacing w:before="80" w:after="80" w:line="280" w:lineRule="exact"/>
      <w:ind w:left="360" w:firstLine="0"/>
      <w:jc w:val="both"/>
    </w:pPr>
    <w:rPr>
      <w:rFonts w:ascii="Arial" w:hAnsi="Arial" w:cs="Arial"/>
      <w:sz w:val="22"/>
      <w:szCs w:val="20"/>
      <w:lang w:val="en-US"/>
    </w:rPr>
  </w:style>
  <w:style w:type="paragraph" w:customStyle="1" w:styleId="BulletIndent">
    <w:name w:val="Bullet Indent"/>
    <w:basedOn w:val="ListBullet3"/>
    <w:rsid w:val="00766669"/>
    <w:pPr>
      <w:numPr>
        <w:numId w:val="0"/>
      </w:numPr>
      <w:tabs>
        <w:tab w:val="num" w:pos="926"/>
      </w:tabs>
      <w:spacing w:before="80" w:after="80" w:line="280" w:lineRule="exact"/>
      <w:ind w:left="926" w:hanging="360"/>
      <w:jc w:val="both"/>
    </w:pPr>
    <w:rPr>
      <w:rFonts w:ascii="Arial" w:hAnsi="Arial" w:cs="Arial"/>
      <w:sz w:val="22"/>
    </w:rPr>
  </w:style>
  <w:style w:type="paragraph" w:styleId="BodyText3">
    <w:name w:val="Body Text 3"/>
    <w:basedOn w:val="Normal"/>
    <w:rsid w:val="00766669"/>
    <w:pPr>
      <w:numPr>
        <w:numId w:val="1"/>
      </w:numPr>
      <w:spacing w:before="240" w:after="240" w:line="280" w:lineRule="exact"/>
      <w:ind w:left="0" w:firstLine="0"/>
    </w:pPr>
    <w:rPr>
      <w:szCs w:val="20"/>
      <w:lang w:val="en-US"/>
    </w:rPr>
  </w:style>
  <w:style w:type="paragraph" w:styleId="TOC9">
    <w:name w:val="toc 9"/>
    <w:basedOn w:val="Normal"/>
    <w:next w:val="Normal"/>
    <w:rsid w:val="00766669"/>
    <w:pPr>
      <w:spacing w:before="240" w:after="240" w:line="280" w:lineRule="exact"/>
      <w:ind w:left="1920"/>
      <w:jc w:val="both"/>
    </w:pPr>
    <w:rPr>
      <w:szCs w:val="20"/>
      <w:lang w:val="en-US"/>
    </w:rPr>
  </w:style>
  <w:style w:type="paragraph" w:customStyle="1" w:styleId="Heading20">
    <w:name w:val="Heading_2"/>
    <w:basedOn w:val="Normal"/>
    <w:rsid w:val="00766669"/>
    <w:pPr>
      <w:spacing w:before="360" w:after="120"/>
    </w:pPr>
    <w:rPr>
      <w:rFonts w:ascii="Arial" w:hAnsi="Arial" w:cs="Arial"/>
      <w:b/>
      <w:sz w:val="28"/>
      <w:szCs w:val="20"/>
      <w:lang w:val="en-US"/>
    </w:rPr>
  </w:style>
  <w:style w:type="paragraph" w:customStyle="1" w:styleId="Text">
    <w:name w:val="Text"/>
    <w:basedOn w:val="Normal"/>
    <w:rsid w:val="00766669"/>
    <w:pPr>
      <w:spacing w:before="120" w:after="120"/>
    </w:pPr>
    <w:rPr>
      <w:rFonts w:ascii="Arial" w:hAnsi="Arial" w:cs="Arial"/>
      <w:sz w:val="22"/>
      <w:szCs w:val="20"/>
      <w:lang w:val="en-US"/>
    </w:rPr>
  </w:style>
  <w:style w:type="paragraph" w:customStyle="1" w:styleId="Body1">
    <w:name w:val="Body_1"/>
    <w:basedOn w:val="BulletIntendent"/>
    <w:rsid w:val="00766669"/>
    <w:pPr>
      <w:jc w:val="left"/>
    </w:pPr>
    <w:rPr>
      <w:rFonts w:ascii="Arial" w:hAnsi="Arial" w:cs="Arial"/>
      <w:sz w:val="22"/>
    </w:rPr>
  </w:style>
  <w:style w:type="paragraph" w:customStyle="1" w:styleId="Bodyitalic">
    <w:name w:val="Body_italic"/>
    <w:basedOn w:val="Normal"/>
    <w:rsid w:val="00766669"/>
    <w:rPr>
      <w:rFonts w:ascii="Arial" w:hAnsi="Arial" w:cs="Arial"/>
      <w:i/>
      <w:sz w:val="22"/>
      <w:szCs w:val="20"/>
      <w:lang w:val="en-US"/>
    </w:rPr>
  </w:style>
  <w:style w:type="paragraph" w:styleId="TOC1">
    <w:name w:val="toc 1"/>
    <w:basedOn w:val="Normal"/>
    <w:next w:val="Normal"/>
    <w:uiPriority w:val="39"/>
    <w:rsid w:val="00766669"/>
    <w:pPr>
      <w:tabs>
        <w:tab w:val="left" w:pos="720"/>
        <w:tab w:val="right" w:leader="dot" w:pos="9356"/>
      </w:tabs>
      <w:spacing w:before="120"/>
      <w:ind w:left="113" w:right="567"/>
      <w:jc w:val="both"/>
    </w:pPr>
    <w:rPr>
      <w:rFonts w:ascii="Arial" w:hAnsi="Arial" w:cs="Arial"/>
      <w:szCs w:val="20"/>
      <w:lang w:val="en-US" w:eastAsia="ja-JP"/>
    </w:rPr>
  </w:style>
  <w:style w:type="paragraph" w:styleId="TOC4">
    <w:name w:val="toc 4"/>
    <w:basedOn w:val="Normal"/>
    <w:next w:val="Normal"/>
    <w:rsid w:val="00766669"/>
    <w:pPr>
      <w:spacing w:before="240" w:after="240" w:line="280" w:lineRule="exact"/>
      <w:ind w:left="720"/>
      <w:jc w:val="both"/>
    </w:pPr>
    <w:rPr>
      <w:szCs w:val="20"/>
      <w:lang w:val="en-US"/>
    </w:rPr>
  </w:style>
  <w:style w:type="paragraph" w:styleId="TOC2">
    <w:name w:val="toc 2"/>
    <w:basedOn w:val="Normal"/>
    <w:next w:val="Normal"/>
    <w:uiPriority w:val="39"/>
    <w:rsid w:val="00766669"/>
    <w:pPr>
      <w:tabs>
        <w:tab w:val="left" w:pos="737"/>
        <w:tab w:val="left" w:pos="1418"/>
        <w:tab w:val="right" w:leader="dot" w:pos="9356"/>
      </w:tabs>
      <w:spacing w:before="40" w:after="20"/>
      <w:ind w:left="737"/>
      <w:jc w:val="both"/>
    </w:pPr>
    <w:rPr>
      <w:rFonts w:ascii="Arial" w:hAnsi="Arial" w:cs="Arial"/>
      <w:sz w:val="22"/>
      <w:szCs w:val="20"/>
      <w:lang w:val="en-US" w:eastAsia="ja-JP"/>
    </w:rPr>
  </w:style>
  <w:style w:type="paragraph" w:styleId="TOC3">
    <w:name w:val="toc 3"/>
    <w:basedOn w:val="Normal"/>
    <w:next w:val="Normal"/>
    <w:uiPriority w:val="39"/>
    <w:rsid w:val="00766669"/>
    <w:pPr>
      <w:tabs>
        <w:tab w:val="left" w:pos="2268"/>
        <w:tab w:val="right" w:leader="dot" w:pos="9356"/>
      </w:tabs>
      <w:spacing w:before="20" w:after="20"/>
      <w:ind w:left="1418" w:right="17"/>
      <w:jc w:val="both"/>
    </w:pPr>
    <w:rPr>
      <w:rFonts w:ascii="Arial" w:hAnsi="Arial" w:cs="Arial"/>
      <w:sz w:val="20"/>
      <w:szCs w:val="20"/>
      <w:lang w:val="en-US" w:eastAsia="ja-JP"/>
    </w:rPr>
  </w:style>
  <w:style w:type="paragraph" w:styleId="TOC5">
    <w:name w:val="toc 5"/>
    <w:basedOn w:val="Normal"/>
    <w:next w:val="Normal"/>
    <w:rsid w:val="00766669"/>
    <w:pPr>
      <w:spacing w:before="240" w:after="240" w:line="280" w:lineRule="exact"/>
      <w:ind w:left="960"/>
      <w:jc w:val="both"/>
    </w:pPr>
    <w:rPr>
      <w:szCs w:val="20"/>
      <w:lang w:val="en-US"/>
    </w:rPr>
  </w:style>
  <w:style w:type="paragraph" w:styleId="TOC6">
    <w:name w:val="toc 6"/>
    <w:basedOn w:val="Normal"/>
    <w:next w:val="Normal"/>
    <w:rsid w:val="00766669"/>
    <w:pPr>
      <w:spacing w:before="240" w:after="240" w:line="280" w:lineRule="exact"/>
      <w:ind w:left="1200"/>
      <w:jc w:val="both"/>
    </w:pPr>
    <w:rPr>
      <w:szCs w:val="20"/>
      <w:lang w:val="en-US"/>
    </w:rPr>
  </w:style>
  <w:style w:type="paragraph" w:styleId="TOC7">
    <w:name w:val="toc 7"/>
    <w:basedOn w:val="Normal"/>
    <w:next w:val="Normal"/>
    <w:rsid w:val="00766669"/>
    <w:pPr>
      <w:spacing w:before="240" w:after="240" w:line="280" w:lineRule="exact"/>
      <w:ind w:left="1440"/>
      <w:jc w:val="both"/>
    </w:pPr>
    <w:rPr>
      <w:szCs w:val="20"/>
      <w:lang w:val="en-US"/>
    </w:rPr>
  </w:style>
  <w:style w:type="paragraph" w:styleId="TOC8">
    <w:name w:val="toc 8"/>
    <w:basedOn w:val="Normal"/>
    <w:next w:val="Normal"/>
    <w:rsid w:val="00766669"/>
    <w:pPr>
      <w:spacing w:before="240" w:after="240" w:line="280" w:lineRule="exact"/>
      <w:ind w:left="1680"/>
      <w:jc w:val="both"/>
    </w:pPr>
    <w:rPr>
      <w:szCs w:val="20"/>
      <w:lang w:val="en-US"/>
    </w:rPr>
  </w:style>
  <w:style w:type="paragraph" w:customStyle="1" w:styleId="TableStyle">
    <w:name w:val="TableStyle"/>
    <w:rsid w:val="00766669"/>
    <w:pPr>
      <w:suppressAutoHyphens/>
      <w:ind w:left="85"/>
    </w:pPr>
    <w:rPr>
      <w:rFonts w:ascii="Arial" w:hAnsi="Arial" w:cs="Arial"/>
      <w:sz w:val="22"/>
      <w:lang w:val="en-GB" w:eastAsia="zh-CN"/>
    </w:rPr>
  </w:style>
  <w:style w:type="paragraph" w:customStyle="1" w:styleId="Contents">
    <w:name w:val="Contents"/>
    <w:next w:val="Text"/>
    <w:rsid w:val="00766669"/>
    <w:pPr>
      <w:pageBreakBefore/>
      <w:suppressAutoHyphens/>
      <w:spacing w:before="240" w:after="240"/>
      <w:ind w:right="1433"/>
      <w:jc w:val="center"/>
    </w:pPr>
    <w:rPr>
      <w:rFonts w:ascii="Arial" w:hAnsi="Arial" w:cs="Arial"/>
      <w:b/>
      <w:sz w:val="28"/>
      <w:lang w:val="fr-FR" w:eastAsia="zh-CN"/>
    </w:rPr>
  </w:style>
  <w:style w:type="paragraph" w:styleId="BodyText2">
    <w:name w:val="Body Text 2"/>
    <w:basedOn w:val="Normal"/>
    <w:rsid w:val="00766669"/>
    <w:rPr>
      <w:rFonts w:ascii="Times" w:hAnsi="Times" w:cs="Times"/>
      <w:strike/>
      <w:color w:val="008080"/>
      <w:sz w:val="20"/>
      <w:szCs w:val="20"/>
      <w:lang w:val="en-US"/>
    </w:rPr>
  </w:style>
  <w:style w:type="paragraph" w:customStyle="1" w:styleId="HelpText">
    <w:name w:val="Help Text"/>
    <w:basedOn w:val="Normal"/>
    <w:rsid w:val="00766669"/>
    <w:pPr>
      <w:ind w:left="737" w:hanging="737"/>
    </w:pPr>
    <w:rPr>
      <w:rFonts w:ascii="Arial" w:hAnsi="Arial" w:cs="Arial"/>
      <w:i/>
      <w:color w:val="0000FF"/>
      <w:sz w:val="20"/>
      <w:szCs w:val="20"/>
      <w:lang w:val="en-US"/>
    </w:rPr>
  </w:style>
  <w:style w:type="paragraph" w:customStyle="1" w:styleId="HelpCont">
    <w:name w:val="Help Cont"/>
    <w:basedOn w:val="HelpText"/>
    <w:rsid w:val="00766669"/>
    <w:pPr>
      <w:ind w:firstLine="0"/>
    </w:pPr>
    <w:rPr>
      <w:rFonts w:ascii="Helvetica" w:hAnsi="Helvetica" w:cs="Helvetica"/>
    </w:rPr>
  </w:style>
  <w:style w:type="paragraph" w:customStyle="1" w:styleId="HelpBullet">
    <w:name w:val="Help Bullet"/>
    <w:basedOn w:val="HelpText"/>
    <w:rsid w:val="00766669"/>
    <w:pPr>
      <w:numPr>
        <w:numId w:val="7"/>
      </w:numPr>
      <w:tabs>
        <w:tab w:val="left" w:pos="1134"/>
      </w:tabs>
      <w:ind w:left="1134" w:hanging="283"/>
    </w:pPr>
  </w:style>
  <w:style w:type="paragraph" w:customStyle="1" w:styleId="zHelp">
    <w:name w:val="zHelp"/>
    <w:basedOn w:val="Body"/>
    <w:rsid w:val="00766669"/>
    <w:pPr>
      <w:spacing w:before="0" w:after="120"/>
      <w:ind w:left="2552" w:hanging="1134"/>
    </w:pPr>
    <w:rPr>
      <w:rFonts w:ascii="Times New Roman" w:hAnsi="Times New Roman" w:cs="Times New Roman"/>
      <w:i/>
      <w:vanish/>
      <w:color w:val="0000FF"/>
    </w:rPr>
  </w:style>
  <w:style w:type="paragraph" w:customStyle="1" w:styleId="HelpHeading">
    <w:name w:val="Help Heading"/>
    <w:basedOn w:val="Heading9"/>
    <w:rsid w:val="00766669"/>
    <w:pPr>
      <w:numPr>
        <w:ilvl w:val="0"/>
        <w:numId w:val="0"/>
      </w:numPr>
      <w:ind w:left="720" w:hanging="720"/>
    </w:pPr>
    <w:rPr>
      <w:rFonts w:ascii="Helvetica" w:hAnsi="Helvetica" w:cs="Helvetica"/>
      <w:color w:val="0000FF"/>
    </w:rPr>
  </w:style>
  <w:style w:type="paragraph" w:customStyle="1" w:styleId="zHelpCont">
    <w:name w:val="zHelp Cont."/>
    <w:basedOn w:val="zHelp"/>
    <w:rsid w:val="00766669"/>
    <w:pPr>
      <w:ind w:firstLine="0"/>
    </w:pPr>
  </w:style>
  <w:style w:type="paragraph" w:customStyle="1" w:styleId="zComment">
    <w:name w:val="zComment"/>
    <w:basedOn w:val="Body"/>
    <w:rsid w:val="00766669"/>
    <w:pPr>
      <w:spacing w:before="0" w:after="120"/>
      <w:ind w:left="1418" w:hanging="1418"/>
    </w:pPr>
    <w:rPr>
      <w:rFonts w:ascii="Times New Roman" w:hAnsi="Times New Roman" w:cs="Times New Roman"/>
    </w:rPr>
  </w:style>
  <w:style w:type="paragraph" w:customStyle="1" w:styleId="BodyHeading">
    <w:name w:val="BodyHeading"/>
    <w:basedOn w:val="Normal"/>
    <w:next w:val="Body"/>
    <w:rsid w:val="00766669"/>
    <w:pPr>
      <w:widowControl w:val="0"/>
      <w:spacing w:before="240" w:after="120"/>
      <w:ind w:left="1134" w:right="284"/>
    </w:pPr>
    <w:rPr>
      <w:rFonts w:ascii="Helvetica" w:hAnsi="Helvetica" w:cs="Helvetica"/>
      <w:b/>
      <w:szCs w:val="20"/>
      <w:lang w:val="en-US"/>
    </w:rPr>
  </w:style>
  <w:style w:type="paragraph" w:customStyle="1" w:styleId="BodyHeader">
    <w:name w:val="BodyHeader"/>
    <w:basedOn w:val="Body"/>
    <w:rsid w:val="00766669"/>
    <w:rPr>
      <w:rFonts w:ascii="Helvetica" w:hAnsi="Helvetica" w:cs="Helvetica"/>
      <w:b/>
    </w:rPr>
  </w:style>
  <w:style w:type="paragraph" w:customStyle="1" w:styleId="Question">
    <w:name w:val="Question"/>
    <w:basedOn w:val="Body"/>
    <w:rsid w:val="00766669"/>
    <w:pPr>
      <w:ind w:left="1276" w:hanging="567"/>
    </w:pPr>
  </w:style>
  <w:style w:type="paragraph" w:customStyle="1" w:styleId="Acronym">
    <w:name w:val="Acronym"/>
    <w:basedOn w:val="Body"/>
    <w:rsid w:val="00766669"/>
    <w:pPr>
      <w:ind w:left="1701" w:hanging="992"/>
    </w:pPr>
  </w:style>
  <w:style w:type="paragraph" w:styleId="NoSpacing">
    <w:name w:val="No Spacing"/>
    <w:qFormat/>
    <w:rsid w:val="00766669"/>
    <w:pPr>
      <w:suppressAutoHyphens/>
    </w:pPr>
    <w:rPr>
      <w:rFonts w:ascii="Calibri" w:eastAsia="MS Mincho" w:hAnsi="Calibri" w:cs="Calibri"/>
      <w:sz w:val="22"/>
      <w:szCs w:val="22"/>
    </w:rPr>
  </w:style>
  <w:style w:type="paragraph" w:styleId="TOCHeading">
    <w:name w:val="TOC Heading"/>
    <w:basedOn w:val="Heading1"/>
    <w:next w:val="Normal"/>
    <w:uiPriority w:val="39"/>
    <w:qFormat/>
    <w:rsid w:val="00766669"/>
    <w:pPr>
      <w:keepLines/>
      <w:numPr>
        <w:numId w:val="0"/>
      </w:numPr>
      <w:spacing w:after="0" w:line="254" w:lineRule="auto"/>
    </w:pPr>
    <w:rPr>
      <w:rFonts w:ascii="Calibri Light" w:hAnsi="Calibri Light" w:cs="Times New Roman"/>
      <w:b w:val="0"/>
      <w:bCs w:val="0"/>
      <w:color w:val="2E74B5"/>
      <w:kern w:val="0"/>
      <w:lang w:val="en-US"/>
    </w:rPr>
  </w:style>
  <w:style w:type="paragraph" w:customStyle="1" w:styleId="TableContents">
    <w:name w:val="Table Contents"/>
    <w:basedOn w:val="Normal"/>
    <w:rsid w:val="00766669"/>
    <w:pPr>
      <w:suppressLineNumbers/>
    </w:pPr>
  </w:style>
  <w:style w:type="paragraph" w:customStyle="1" w:styleId="TableHeading">
    <w:name w:val="Table Heading"/>
    <w:basedOn w:val="TableContents"/>
    <w:rsid w:val="00766669"/>
    <w:pPr>
      <w:jc w:val="center"/>
    </w:pPr>
    <w:rPr>
      <w:b/>
      <w:bCs/>
    </w:rPr>
  </w:style>
  <w:style w:type="table" w:styleId="TableGrid">
    <w:name w:val="Table Grid"/>
    <w:basedOn w:val="TableNormal"/>
    <w:uiPriority w:val="39"/>
    <w:rsid w:val="00FA67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GBodyText3">
    <w:name w:val="SG Body Text 3"/>
    <w:rsid w:val="00433DD4"/>
    <w:pPr>
      <w:spacing w:after="120"/>
      <w:ind w:left="1987"/>
    </w:pPr>
    <w:rPr>
      <w:lang w:eastAsia="en-US"/>
    </w:rPr>
  </w:style>
  <w:style w:type="paragraph" w:customStyle="1" w:styleId="SGBulletLevel3">
    <w:name w:val="SG Bullet Level 3"/>
    <w:autoRedefine/>
    <w:rsid w:val="00433DD4"/>
    <w:pPr>
      <w:numPr>
        <w:numId w:val="12"/>
      </w:numPr>
      <w:tabs>
        <w:tab w:val="clear" w:pos="2520"/>
        <w:tab w:val="num" w:pos="1800"/>
        <w:tab w:val="left" w:pos="2880"/>
        <w:tab w:val="left" w:pos="3240"/>
      </w:tabs>
      <w:spacing w:after="120"/>
      <w:ind w:hanging="1080"/>
    </w:pPr>
    <w:rPr>
      <w:rFonts w:ascii="Arial" w:hAnsi="Arial" w:cs="Arial"/>
      <w:sz w:val="22"/>
      <w:szCs w:val="22"/>
      <w:lang w:eastAsia="en-US"/>
    </w:rPr>
  </w:style>
  <w:style w:type="paragraph" w:customStyle="1" w:styleId="SGTableText">
    <w:name w:val="SG Table Text"/>
    <w:rsid w:val="00433DD4"/>
    <w:pPr>
      <w:spacing w:before="60" w:after="60"/>
    </w:pPr>
    <w:rPr>
      <w:lang w:eastAsia="en-US"/>
    </w:rPr>
  </w:style>
  <w:style w:type="paragraph" w:customStyle="1" w:styleId="SGTableHeader">
    <w:name w:val="SG Table Header"/>
    <w:rsid w:val="00433DD4"/>
    <w:pPr>
      <w:spacing w:before="60" w:after="60"/>
      <w:jc w:val="center"/>
    </w:pPr>
    <w:rPr>
      <w:rFonts w:ascii="Arial" w:hAnsi="Arial"/>
      <w:b/>
      <w:sz w:val="18"/>
      <w:lang w:eastAsia="en-US"/>
    </w:rPr>
  </w:style>
  <w:style w:type="character" w:styleId="FootnoteReference">
    <w:name w:val="footnote reference"/>
    <w:semiHidden/>
    <w:rsid w:val="00433DD4"/>
    <w:rPr>
      <w:vertAlign w:val="superscript"/>
    </w:rPr>
  </w:style>
  <w:style w:type="paragraph" w:styleId="ListParagraph">
    <w:name w:val="List Paragraph"/>
    <w:basedOn w:val="Normal"/>
    <w:uiPriority w:val="34"/>
    <w:qFormat/>
    <w:rsid w:val="00557798"/>
    <w:pPr>
      <w:ind w:left="720"/>
    </w:pPr>
  </w:style>
  <w:style w:type="paragraph" w:styleId="BalloonText">
    <w:name w:val="Balloon Text"/>
    <w:basedOn w:val="Normal"/>
    <w:link w:val="BalloonTextChar"/>
    <w:uiPriority w:val="99"/>
    <w:semiHidden/>
    <w:unhideWhenUsed/>
    <w:rsid w:val="0017337F"/>
    <w:rPr>
      <w:rFonts w:ascii="Tahoma" w:hAnsi="Tahoma" w:cs="Tahoma"/>
      <w:sz w:val="16"/>
      <w:szCs w:val="16"/>
    </w:rPr>
  </w:style>
  <w:style w:type="character" w:customStyle="1" w:styleId="BalloonTextChar">
    <w:name w:val="Balloon Text Char"/>
    <w:basedOn w:val="DefaultParagraphFont"/>
    <w:link w:val="BalloonText"/>
    <w:uiPriority w:val="99"/>
    <w:semiHidden/>
    <w:rsid w:val="0017337F"/>
    <w:rPr>
      <w:rFonts w:ascii="Tahoma" w:hAnsi="Tahoma" w:cs="Tahoma"/>
      <w:sz w:val="16"/>
      <w:szCs w:val="16"/>
      <w:lang w:val="en-GB" w:eastAsia="zh-CN"/>
    </w:rPr>
  </w:style>
</w:styles>
</file>

<file path=word/webSettings.xml><?xml version="1.0" encoding="utf-8"?>
<w:webSettings xmlns:r="http://schemas.openxmlformats.org/officeDocument/2006/relationships" xmlns:w="http://schemas.openxmlformats.org/wordprocessingml/2006/main">
  <w:divs>
    <w:div w:id="892810488">
      <w:bodyDiv w:val="1"/>
      <w:marLeft w:val="0"/>
      <w:marRight w:val="0"/>
      <w:marTop w:val="0"/>
      <w:marBottom w:val="0"/>
      <w:divBdr>
        <w:top w:val="none" w:sz="0" w:space="0" w:color="auto"/>
        <w:left w:val="none" w:sz="0" w:space="0" w:color="auto"/>
        <w:bottom w:val="none" w:sz="0" w:space="0" w:color="auto"/>
        <w:right w:val="none" w:sz="0" w:space="0" w:color="auto"/>
      </w:divBdr>
    </w:div>
    <w:div w:id="142051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localhost:8080/HRMIS/"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58209-A53A-4A77-804E-1130EDD0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1595</TotalTime>
  <Pages>1</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Software Project Plan Template</vt:lpstr>
    </vt:vector>
  </TitlesOfParts>
  <Company/>
  <LinksUpToDate>false</LinksUpToDate>
  <CharactersWithSpaces>7686</CharactersWithSpaces>
  <SharedDoc>false</SharedDoc>
  <HLinks>
    <vt:vector size="72" baseType="variant">
      <vt:variant>
        <vt:i4>4718672</vt:i4>
      </vt:variant>
      <vt:variant>
        <vt:i4>63</vt:i4>
      </vt:variant>
      <vt:variant>
        <vt:i4>0</vt:i4>
      </vt:variant>
      <vt:variant>
        <vt:i4>5</vt:i4>
      </vt:variant>
      <vt:variant>
        <vt:lpwstr>http://localhost:8080/HRMIS/</vt:lpwstr>
      </vt:variant>
      <vt:variant>
        <vt:lpwstr/>
      </vt:variant>
      <vt:variant>
        <vt:i4>1376315</vt:i4>
      </vt:variant>
      <vt:variant>
        <vt:i4>56</vt:i4>
      </vt:variant>
      <vt:variant>
        <vt:i4>0</vt:i4>
      </vt:variant>
      <vt:variant>
        <vt:i4>5</vt:i4>
      </vt:variant>
      <vt:variant>
        <vt:lpwstr/>
      </vt:variant>
      <vt:variant>
        <vt:lpwstr>_Toc49334189</vt:lpwstr>
      </vt:variant>
      <vt:variant>
        <vt:i4>1310779</vt:i4>
      </vt:variant>
      <vt:variant>
        <vt:i4>50</vt:i4>
      </vt:variant>
      <vt:variant>
        <vt:i4>0</vt:i4>
      </vt:variant>
      <vt:variant>
        <vt:i4>5</vt:i4>
      </vt:variant>
      <vt:variant>
        <vt:lpwstr/>
      </vt:variant>
      <vt:variant>
        <vt:lpwstr>_Toc49334188</vt:lpwstr>
      </vt:variant>
      <vt:variant>
        <vt:i4>1769531</vt:i4>
      </vt:variant>
      <vt:variant>
        <vt:i4>44</vt:i4>
      </vt:variant>
      <vt:variant>
        <vt:i4>0</vt:i4>
      </vt:variant>
      <vt:variant>
        <vt:i4>5</vt:i4>
      </vt:variant>
      <vt:variant>
        <vt:lpwstr/>
      </vt:variant>
      <vt:variant>
        <vt:lpwstr>_Toc49334187</vt:lpwstr>
      </vt:variant>
      <vt:variant>
        <vt:i4>1703995</vt:i4>
      </vt:variant>
      <vt:variant>
        <vt:i4>38</vt:i4>
      </vt:variant>
      <vt:variant>
        <vt:i4>0</vt:i4>
      </vt:variant>
      <vt:variant>
        <vt:i4>5</vt:i4>
      </vt:variant>
      <vt:variant>
        <vt:lpwstr/>
      </vt:variant>
      <vt:variant>
        <vt:lpwstr>_Toc49334186</vt:lpwstr>
      </vt:variant>
      <vt:variant>
        <vt:i4>1638459</vt:i4>
      </vt:variant>
      <vt:variant>
        <vt:i4>32</vt:i4>
      </vt:variant>
      <vt:variant>
        <vt:i4>0</vt:i4>
      </vt:variant>
      <vt:variant>
        <vt:i4>5</vt:i4>
      </vt:variant>
      <vt:variant>
        <vt:lpwstr/>
      </vt:variant>
      <vt:variant>
        <vt:lpwstr>_Toc49334185</vt:lpwstr>
      </vt:variant>
      <vt:variant>
        <vt:i4>1572923</vt:i4>
      </vt:variant>
      <vt:variant>
        <vt:i4>26</vt:i4>
      </vt:variant>
      <vt:variant>
        <vt:i4>0</vt:i4>
      </vt:variant>
      <vt:variant>
        <vt:i4>5</vt:i4>
      </vt:variant>
      <vt:variant>
        <vt:lpwstr/>
      </vt:variant>
      <vt:variant>
        <vt:lpwstr>_Toc49334184</vt:lpwstr>
      </vt:variant>
      <vt:variant>
        <vt:i4>2031675</vt:i4>
      </vt:variant>
      <vt:variant>
        <vt:i4>20</vt:i4>
      </vt:variant>
      <vt:variant>
        <vt:i4>0</vt:i4>
      </vt:variant>
      <vt:variant>
        <vt:i4>5</vt:i4>
      </vt:variant>
      <vt:variant>
        <vt:lpwstr/>
      </vt:variant>
      <vt:variant>
        <vt:lpwstr>_Toc49334183</vt:lpwstr>
      </vt:variant>
      <vt:variant>
        <vt:i4>1966139</vt:i4>
      </vt:variant>
      <vt:variant>
        <vt:i4>14</vt:i4>
      </vt:variant>
      <vt:variant>
        <vt:i4>0</vt:i4>
      </vt:variant>
      <vt:variant>
        <vt:i4>5</vt:i4>
      </vt:variant>
      <vt:variant>
        <vt:lpwstr/>
      </vt:variant>
      <vt:variant>
        <vt:lpwstr>_Toc49334182</vt:lpwstr>
      </vt:variant>
      <vt:variant>
        <vt:i4>1900603</vt:i4>
      </vt:variant>
      <vt:variant>
        <vt:i4>8</vt:i4>
      </vt:variant>
      <vt:variant>
        <vt:i4>0</vt:i4>
      </vt:variant>
      <vt:variant>
        <vt:i4>5</vt:i4>
      </vt:variant>
      <vt:variant>
        <vt:lpwstr/>
      </vt:variant>
      <vt:variant>
        <vt:lpwstr>_Toc49334181</vt:lpwstr>
      </vt:variant>
      <vt:variant>
        <vt:i4>1835067</vt:i4>
      </vt:variant>
      <vt:variant>
        <vt:i4>2</vt:i4>
      </vt:variant>
      <vt:variant>
        <vt:i4>0</vt:i4>
      </vt:variant>
      <vt:variant>
        <vt:i4>5</vt:i4>
      </vt:variant>
      <vt:variant>
        <vt:lpwstr/>
      </vt:variant>
      <vt:variant>
        <vt:lpwstr>_Toc49334180</vt:lpwstr>
      </vt:variant>
      <vt:variant>
        <vt:i4>5701650</vt:i4>
      </vt:variant>
      <vt:variant>
        <vt:i4>0</vt:i4>
      </vt:variant>
      <vt:variant>
        <vt:i4>0</vt:i4>
      </vt:variant>
      <vt:variant>
        <vt:i4>5</vt:i4>
      </vt:variant>
      <vt:variant>
        <vt:lpwstr>http://www.indocosmo.com/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 Template</dc:title>
  <dc:creator>P. Kolb</dc:creator>
  <cp:lastModifiedBy>indocosmo</cp:lastModifiedBy>
  <cp:revision>15</cp:revision>
  <cp:lastPrinted>2004-10-26T12:46:00Z</cp:lastPrinted>
  <dcterms:created xsi:type="dcterms:W3CDTF">2004-11-23T05:41:00Z</dcterms:created>
  <dcterms:modified xsi:type="dcterms:W3CDTF">2020-08-27T09:16:00Z</dcterms:modified>
</cp:coreProperties>
</file>